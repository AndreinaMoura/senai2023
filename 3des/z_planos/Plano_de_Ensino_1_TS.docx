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9923" w:type="dxa"/>
        <w:tblInd w:w="-72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xmlns:wp14="http://schemas.microsoft.com/office/word/2010/wordml" w:rsidRPr="00461807" w:rsidR="00F44C77" w:rsidTr="2C194F5C" w14:paraId="56ADF76A" wp14:textId="77777777">
        <w:trPr>
          <w:trHeight w:val="851"/>
        </w:trPr>
        <w:tc>
          <w:tcPr>
            <w:tcW w:w="9923" w:type="dxa"/>
            <w:gridSpan w:val="4"/>
            <w:tcBorders>
              <w:bottom w:val="single" w:color="auto" w:sz="4" w:space="0"/>
            </w:tcBorders>
            <w:tcMar/>
            <w:vAlign w:val="center"/>
          </w:tcPr>
          <w:p w:rsidRPr="00461807" w:rsidR="00F44C77" w:rsidP="00C56A59" w:rsidRDefault="00F44C77" w14:paraId="4CFAD1F3" wp14:textId="77777777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xmlns:wp14="http://schemas.microsoft.com/office/word/2010/wordml" w:rsidRPr="00461807" w:rsidR="00F44C77" w:rsidTr="2C194F5C" w14:paraId="6C09CE85" wp14:textId="77777777">
        <w:trPr>
          <w:cantSplit/>
          <w:trHeight w:val="454"/>
        </w:trPr>
        <w:tc>
          <w:tcPr>
            <w:tcW w:w="6207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461807" w:rsidR="00F44C77" w:rsidP="00765686" w:rsidRDefault="00F44C77" w14:paraId="680E9ECF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Pr="00461807" w:rsidR="00714C74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461807" w:rsidR="00F44C77" w:rsidP="00765686" w:rsidRDefault="00946B91" w14:paraId="38165D34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Pr="00461807" w:rsidR="00F44C77">
              <w:rPr>
                <w:rFonts w:ascii="Arial Narrow" w:hAnsi="Arial Narrow"/>
                <w:b/>
              </w:rPr>
              <w:t>LO</w:t>
            </w:r>
            <w:r w:rsidRPr="00461807" w:rsidR="00714C74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</w:tcPr>
          <w:p w:rsidRPr="00461807" w:rsidR="00F44C77" w:rsidP="00765686" w:rsidRDefault="00D76619" w14:paraId="7F6026CE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Pr="00461807" w:rsidR="00714C74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xmlns:wp14="http://schemas.microsoft.com/office/word/2010/wordml" w:rsidRPr="00A27537" w:rsidR="0062444F" w:rsidTr="2C194F5C" w14:paraId="0DE89A3D" wp14:textId="77777777">
        <w:trPr>
          <w:trHeight w:val="567" w:hRule="exact"/>
        </w:trPr>
        <w:tc>
          <w:tcPr>
            <w:tcW w:w="6207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429E5" w:rsidR="0062444F" w:rsidP="00D07650" w:rsidRDefault="00392B83" w14:paraId="435813F1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429E5" w:rsidR="0062444F" w:rsidP="00D07650" w:rsidRDefault="0097756B" w14:paraId="74092581" wp14:textId="7777777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</w:tcPr>
          <w:p w:rsidRPr="00F113D3" w:rsidR="0062444F" w:rsidP="00D07650" w:rsidRDefault="0097756B" w14:paraId="6E5ED289" wp14:textId="7777777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xmlns:wp14="http://schemas.microsoft.com/office/word/2010/wordml" w:rsidRPr="00A27537" w:rsidR="00F44C77" w:rsidTr="2C194F5C" w14:paraId="2BA1840B" wp14:textId="77777777">
        <w:trPr>
          <w:trHeight w:val="454" w:hRule="exact"/>
        </w:trPr>
        <w:tc>
          <w:tcPr>
            <w:tcW w:w="338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A27537" w:rsidR="00F44C77" w:rsidP="00765686" w:rsidRDefault="00F44C77" w14:paraId="6A00777D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A27537" w:rsidR="00F44C77" w:rsidP="00765686" w:rsidRDefault="00AC300A" w14:paraId="1290E7B3" wp14:textId="77777777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A27537" w:rsidR="00F44C77" w:rsidP="00765686" w:rsidRDefault="00AC300A" w14:paraId="669EE532" wp14:textId="77777777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</w:tcPr>
          <w:p w:rsidRPr="00A27537" w:rsidR="00F44C77" w:rsidP="00A556B3" w:rsidRDefault="00F44C77" w14:paraId="2958AE75" wp14:textId="77777777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xmlns:wp14="http://schemas.microsoft.com/office/word/2010/wordml" w:rsidRPr="00A27537" w:rsidR="0062444F" w:rsidTr="2C194F5C" w14:paraId="0C4951C0" wp14:textId="77777777">
        <w:trPr>
          <w:trHeight w:val="567" w:hRule="exact"/>
        </w:trPr>
        <w:tc>
          <w:tcPr>
            <w:tcW w:w="338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429E5" w:rsidR="0062444F" w:rsidP="00D07650" w:rsidRDefault="0097756B" w14:paraId="40F4F178" wp14:textId="7777777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429E5" w:rsidR="0062444F" w:rsidP="00D07650" w:rsidRDefault="0097756B" w14:paraId="219897CE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1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6429E5" w:rsidR="0062444F" w:rsidP="2C194F5C" w:rsidRDefault="005202AF" w14:paraId="1002BC7F" wp14:textId="74360F7D">
            <w:pPr>
              <w:pStyle w:val="Normal"/>
              <w:spacing w:after="0" w:line="240" w:lineRule="auto"/>
              <w:jc w:val="center"/>
              <w:rPr>
                <w:rFonts w:ascii="Arial" w:hAnsi="Arial" w:eastAsia="Arial" w:cs="Arial"/>
                <w:noProof w:val="0"/>
                <w:sz w:val="22"/>
                <w:szCs w:val="22"/>
                <w:lang w:val="pt-BR"/>
              </w:rPr>
            </w:pPr>
            <w:proofErr w:type="spellStart"/>
            <w:r w:rsidRPr="2C194F5C" w:rsidR="005202AF">
              <w:rPr>
                <w:rFonts w:ascii="Arial" w:hAnsi="Arial" w:cs="Arial"/>
              </w:rPr>
              <w:t>Reenye</w:t>
            </w:r>
            <w:proofErr w:type="spellEnd"/>
            <w:r w:rsidRPr="2C194F5C" w:rsidR="7D6A9BEF">
              <w:rPr>
                <w:rFonts w:ascii="Arial" w:hAnsi="Arial" w:cs="Arial"/>
              </w:rPr>
              <w:t xml:space="preserve"> e </w:t>
            </w:r>
            <w:r w:rsidRPr="2C194F5C" w:rsidR="7D6A9BE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Wellington</w:t>
            </w:r>
          </w:p>
        </w:tc>
        <w:tc>
          <w:tcPr>
            <w:tcW w:w="19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</w:tcPr>
          <w:p w:rsidRPr="006429E5" w:rsidR="0062444F" w:rsidP="00D07650" w:rsidRDefault="00EA5D30" w14:paraId="037C6D3A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xmlns:wp14="http://schemas.microsoft.com/office/word/2010/wordml" w:rsidRPr="00A27537" w:rsidR="00F44C77" w:rsidTr="2C194F5C" w14:paraId="18FB9ED8" wp14:textId="77777777">
        <w:trPr>
          <w:trHeight w:val="454" w:hRule="exact"/>
        </w:trPr>
        <w:tc>
          <w:tcPr>
            <w:tcW w:w="338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A27537" w:rsidR="00F44C77" w:rsidP="00765686" w:rsidRDefault="00F44C77" w14:paraId="393734B7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Pr="00A27537" w:rsidR="009208C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Mar/>
            <w:vAlign w:val="center"/>
          </w:tcPr>
          <w:p w:rsidRPr="00A27537" w:rsidR="00F44C77" w:rsidP="00765686" w:rsidRDefault="00461807" w14:paraId="4C0CE80E" wp14:textId="77777777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xmlns:wp14="http://schemas.microsoft.com/office/word/2010/wordml" w:rsidRPr="00A27537" w:rsidR="0062444F" w:rsidTr="2C194F5C" w14:paraId="2CC47EF6" wp14:textId="77777777">
        <w:trPr>
          <w:trHeight w:val="1627" w:hRule="exact"/>
        </w:trPr>
        <w:tc>
          <w:tcPr>
            <w:tcW w:w="3385" w:type="dxa"/>
            <w:tcBorders>
              <w:top w:val="single" w:color="auto" w:sz="4" w:space="0"/>
              <w:bottom w:val="single" w:color="auto" w:sz="12" w:space="0"/>
              <w:right w:val="single" w:color="auto" w:sz="4" w:space="0"/>
            </w:tcBorders>
            <w:tcMar/>
            <w:vAlign w:val="center"/>
          </w:tcPr>
          <w:p w:rsidRPr="00115405" w:rsidR="0062444F" w:rsidP="00D07650" w:rsidRDefault="0062444F" w14:paraId="672A6659" wp14:textId="77777777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12" w:space="0"/>
            </w:tcBorders>
            <w:tcMar/>
            <w:vAlign w:val="center"/>
          </w:tcPr>
          <w:p w:rsidR="0062444F" w:rsidP="0097756B" w:rsidRDefault="0097756B" w14:paraId="1BA407C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>Proporcionar a aquisição de capacidades técnicas relativas a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xmlns:wp14="http://schemas.microsoft.com/office/word/2010/wordml" w:rsidRPr="0030568F" w:rsidR="002E25CF" w:rsidP="001E3652" w:rsidRDefault="002E25CF" w14:paraId="0A37501D" wp14:textId="77777777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xmlns:wp14="http://schemas.microsoft.com/office/word/2010/wordml" w:rsidRPr="00A27537" w:rsidR="00F44C77" w:rsidTr="001C7FE6" w14:paraId="3B5F74D8" wp14:textId="77777777">
        <w:trPr>
          <w:trHeight w:val="390"/>
        </w:trPr>
        <w:tc>
          <w:tcPr>
            <w:tcW w:w="9923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D93FFF" w:rsidR="00F44C77" w:rsidP="00A13147" w:rsidRDefault="00AC300A" w14:paraId="59ECEE76" wp14:textId="7777777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xmlns:wp14="http://schemas.microsoft.com/office/word/2010/wordml" w:rsidRPr="00A27537" w:rsidR="006F0DD8" w:rsidTr="002B7657" w14:paraId="5D715222" wp14:textId="77777777">
        <w:trPr>
          <w:trHeight w:val="1701"/>
        </w:trPr>
        <w:tc>
          <w:tcPr>
            <w:tcW w:w="9923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97756B" w:rsidR="0097756B" w:rsidP="0097756B" w:rsidRDefault="0097756B" w14:paraId="383F690F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:rsidRPr="0097756B" w:rsidR="0097756B" w:rsidP="0097756B" w:rsidRDefault="0097756B" w14:paraId="66DEBD6D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:rsidRPr="0097756B" w:rsidR="0097756B" w:rsidP="0097756B" w:rsidRDefault="0097756B" w14:paraId="2CE479C9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:rsidRPr="0097756B" w:rsidR="0097756B" w:rsidP="0097756B" w:rsidRDefault="0097756B" w14:paraId="6199D0E1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:rsidRPr="0097756B" w:rsidR="0097756B" w:rsidP="0097756B" w:rsidRDefault="0097756B" w14:paraId="5311A109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:rsidRPr="00B62D8F" w:rsidR="00765686" w:rsidP="0097756B" w:rsidRDefault="0097756B" w14:paraId="18EF68C8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xmlns:wp14="http://schemas.microsoft.com/office/word/2010/wordml" w:rsidRPr="0030568F" w:rsidR="00CE7F6E" w:rsidP="00F0101F" w:rsidRDefault="00CE7F6E" w14:paraId="5DAB6C7B" wp14:textId="77777777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xmlns:wp14="http://schemas.microsoft.com/office/word/2010/wordml" w:rsidRPr="00A27537" w:rsidR="008C43DD" w:rsidTr="001C7FE6" w14:paraId="0CE5CA1C" wp14:textId="77777777">
        <w:trPr>
          <w:trHeight w:val="397"/>
        </w:trPr>
        <w:tc>
          <w:tcPr>
            <w:tcW w:w="9923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A27537" w:rsidR="008C43DD" w:rsidP="001E3652" w:rsidRDefault="008C43DD" w14:paraId="12C7AFF4" wp14:textId="7777777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Pr="00A27537" w:rsidR="001E49A5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xmlns:wp14="http://schemas.microsoft.com/office/word/2010/wordml" w:rsidRPr="00A27537" w:rsidR="008C43DD" w:rsidTr="00091217" w14:paraId="3DD2CBFE" wp14:textId="77777777">
        <w:trPr>
          <w:trHeight w:val="1236"/>
        </w:trPr>
        <w:tc>
          <w:tcPr>
            <w:tcW w:w="9923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6D2BE6" w:rsidR="006D2BE6" w:rsidP="006D2BE6" w:rsidRDefault="006D2BE6" w14:paraId="2CA1B0E1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:rsidRPr="006D2BE6" w:rsidR="006D2BE6" w:rsidP="006D2BE6" w:rsidRDefault="006D2BE6" w14:paraId="27959A6E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:rsidRPr="006D2BE6" w:rsidR="006D2BE6" w:rsidP="006D2BE6" w:rsidRDefault="006D2BE6" w14:paraId="3F64362F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:rsidRPr="006D2BE6" w:rsidR="006D2BE6" w:rsidP="006D2BE6" w:rsidRDefault="006D2BE6" w14:paraId="29024E18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:rsidRPr="00A27537" w:rsidR="00A556B3" w:rsidP="006D2BE6" w:rsidRDefault="006D2BE6" w14:paraId="79F5E389" wp14:textId="7777777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hAnsi="Arial Narrow" w:eastAsia="Times New Roman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xmlns:wp14="http://schemas.microsoft.com/office/word/2010/wordml" w:rsidRPr="0030568F" w:rsidR="008C43DD" w:rsidP="00F0101F" w:rsidRDefault="008C43DD" w14:paraId="02EB378F" wp14:textId="77777777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xmlns:wp14="http://schemas.microsoft.com/office/word/2010/wordml" w:rsidRPr="00A27537" w:rsidR="00F44C77" w:rsidTr="001C7FE6" w14:paraId="0ABE941A" wp14:textId="77777777">
        <w:trPr>
          <w:trHeight w:val="397"/>
        </w:trPr>
        <w:tc>
          <w:tcPr>
            <w:tcW w:w="9923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vAlign w:val="center"/>
          </w:tcPr>
          <w:p w:rsidRPr="00A27537" w:rsidR="00F44C77" w:rsidP="001E3652" w:rsidRDefault="00AC300A" w14:paraId="7DA6CE98" wp14:textId="7777777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xmlns:wp14="http://schemas.microsoft.com/office/word/2010/wordml" w:rsidRPr="00A27537" w:rsidR="00F44C77" w:rsidTr="002B7657" w14:paraId="5061124D" wp14:textId="77777777">
        <w:trPr>
          <w:trHeight w:val="1701"/>
        </w:trPr>
        <w:tc>
          <w:tcPr>
            <w:tcW w:w="9923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vAlign w:val="center"/>
          </w:tcPr>
          <w:p w:rsidRPr="0038556E" w:rsidR="0038556E" w:rsidP="0038556E" w:rsidRDefault="0038556E" w14:paraId="45D348BC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:rsidRPr="0038556E" w:rsidR="0038556E" w:rsidP="0038556E" w:rsidRDefault="0038556E" w14:paraId="7FE7376E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1.1.Definição</w:t>
            </w:r>
          </w:p>
          <w:p w:rsidRPr="0038556E" w:rsidR="0038556E" w:rsidP="0038556E" w:rsidRDefault="0038556E" w14:paraId="3C8D7AD2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1.2.Tipos</w:t>
            </w:r>
          </w:p>
          <w:p w:rsidRPr="0038556E" w:rsidR="0038556E" w:rsidP="0038556E" w:rsidRDefault="0038556E" w14:paraId="569C7A82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1.2.1.Funcionais</w:t>
            </w:r>
          </w:p>
          <w:p w:rsidRPr="0038556E" w:rsidR="0038556E" w:rsidP="0038556E" w:rsidRDefault="0038556E" w14:paraId="4E79B070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1.2.2.Não funcionais</w:t>
            </w:r>
          </w:p>
          <w:p w:rsidRPr="0038556E" w:rsidR="0038556E" w:rsidP="0038556E" w:rsidRDefault="0038556E" w14:paraId="4CF17E77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1.3.Níveis</w:t>
            </w:r>
          </w:p>
          <w:p w:rsidRPr="0038556E" w:rsidR="0038556E" w:rsidP="0038556E" w:rsidRDefault="0038556E" w14:paraId="515A5695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1.3.1.Unitário</w:t>
            </w:r>
          </w:p>
          <w:p w:rsidRPr="0038556E" w:rsidR="0038556E" w:rsidP="0038556E" w:rsidRDefault="0038556E" w14:paraId="4149FF90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1.3.2.De integração</w:t>
            </w:r>
          </w:p>
          <w:p w:rsidRPr="0038556E" w:rsidR="0038556E" w:rsidP="0038556E" w:rsidRDefault="0038556E" w14:paraId="5C9022BC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1.3.3.De sistema</w:t>
            </w:r>
          </w:p>
          <w:p w:rsidRPr="0038556E" w:rsidR="0038556E" w:rsidP="0038556E" w:rsidRDefault="0038556E" w14:paraId="21A4D7E2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1.3.4.De aceitação</w:t>
            </w:r>
          </w:p>
          <w:p w:rsidRPr="0038556E" w:rsidR="0038556E" w:rsidP="0038556E" w:rsidRDefault="0038556E" w14:paraId="085F39FD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1.4.Técnicas</w:t>
            </w:r>
          </w:p>
          <w:p w:rsidRPr="0038556E" w:rsidR="0038556E" w:rsidP="0038556E" w:rsidRDefault="0038556E" w14:paraId="74866324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1.4.1.Regressão</w:t>
            </w:r>
          </w:p>
          <w:p w:rsidRPr="0038556E" w:rsidR="0038556E" w:rsidP="0038556E" w:rsidRDefault="0038556E" w14:paraId="4D54ED79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1.4.2.Estresse</w:t>
            </w:r>
          </w:p>
          <w:p w:rsidRPr="0038556E" w:rsidR="0038556E" w:rsidP="0038556E" w:rsidRDefault="0038556E" w14:paraId="05F85FE7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1.4.3.Recuperação</w:t>
            </w:r>
          </w:p>
          <w:p w:rsidRPr="0038556E" w:rsidR="0038556E" w:rsidP="0038556E" w:rsidRDefault="0038556E" w14:paraId="7843F89F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1.4.4.Performance</w:t>
            </w:r>
          </w:p>
          <w:p w:rsidRPr="0038556E" w:rsidR="0038556E" w:rsidP="0038556E" w:rsidRDefault="0038556E" w14:paraId="6FE1D895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1.4.5.Segurança</w:t>
            </w:r>
          </w:p>
          <w:p w:rsidRPr="0038556E" w:rsidR="0038556E" w:rsidP="0038556E" w:rsidRDefault="0038556E" w14:paraId="5E5ACB84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1.4.6.Paralelo</w:t>
            </w:r>
          </w:p>
          <w:p w:rsidRPr="0038556E" w:rsidR="0038556E" w:rsidP="0038556E" w:rsidRDefault="0038556E" w14:paraId="33A52A98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 Planejamento de testes</w:t>
            </w:r>
          </w:p>
          <w:p w:rsidRPr="0038556E" w:rsidR="0038556E" w:rsidP="0038556E" w:rsidRDefault="0038556E" w14:paraId="2CA07157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2.1.Análise de risco</w:t>
            </w:r>
          </w:p>
          <w:p w:rsidRPr="0038556E" w:rsidR="0038556E" w:rsidP="0038556E" w:rsidRDefault="0038556E" w14:paraId="24D2FE4C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2.2.Plano de teste</w:t>
            </w:r>
          </w:p>
          <w:p w:rsidRPr="0038556E" w:rsidR="0038556E" w:rsidP="0038556E" w:rsidRDefault="0038556E" w14:paraId="3923AA34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:rsidRPr="0038556E" w:rsidR="0038556E" w:rsidP="0038556E" w:rsidRDefault="0038556E" w14:paraId="1AC5F1FE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3.1.Ambiente de teste</w:t>
            </w:r>
          </w:p>
          <w:p w:rsidRPr="0038556E" w:rsidR="0038556E" w:rsidP="0038556E" w:rsidRDefault="0038556E" w14:paraId="1BFA6675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3.1.1.Configuração</w:t>
            </w:r>
          </w:p>
          <w:p w:rsidRPr="0038556E" w:rsidR="0038556E" w:rsidP="0038556E" w:rsidRDefault="0038556E" w14:paraId="049DD669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3.2.Equipe de testes</w:t>
            </w:r>
          </w:p>
          <w:p w:rsidRPr="0038556E" w:rsidR="0038556E" w:rsidP="0038556E" w:rsidRDefault="0038556E" w14:paraId="4BE365FE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3.3.Casos de teste</w:t>
            </w:r>
          </w:p>
          <w:p w:rsidRPr="0038556E" w:rsidR="0038556E" w:rsidP="0038556E" w:rsidRDefault="0038556E" w14:paraId="41AEB08E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3.4.Ferramentas</w:t>
            </w:r>
          </w:p>
          <w:p w:rsidRPr="0038556E" w:rsidR="0038556E" w:rsidP="0038556E" w:rsidRDefault="0038556E" w14:paraId="253D5200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3.4.1.Gestão de teste</w:t>
            </w:r>
          </w:p>
          <w:p w:rsidRPr="0038556E" w:rsidR="0038556E" w:rsidP="0038556E" w:rsidRDefault="0038556E" w14:paraId="674B766E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3.4.2.Gestão de defeitos</w:t>
            </w:r>
          </w:p>
          <w:p w:rsidRPr="0038556E" w:rsidR="0038556E" w:rsidP="0038556E" w:rsidRDefault="0038556E" w14:paraId="75000CC0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3.5.Relatório de teste</w:t>
            </w:r>
          </w:p>
          <w:p w:rsidR="00220880" w:rsidP="0038556E" w:rsidRDefault="0038556E" w14:paraId="2D28AEBD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3.6.Normalizaçã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:rsidRPr="00D52010" w:rsidR="00220880" w:rsidP="00091217" w:rsidRDefault="00220880" w14:paraId="6A05A809" wp14:textId="7777777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xmlns:wp14="http://schemas.microsoft.com/office/word/2010/wordml" w:rsidRPr="0030568F" w:rsidR="00CA3506" w:rsidP="0030568F" w:rsidRDefault="00CA3506" w14:paraId="5A39BBE3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30568F" w:rsidR="007B0765" w:rsidP="0030568F" w:rsidRDefault="00BD15F5" w14:paraId="41C8F396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xmlns:wp14="http://schemas.microsoft.com/office/word/2010/wordml" w:rsidRPr="00461807" w:rsidR="000E22B5" w:rsidTr="001C7FE6" w14:paraId="08EEA8D9" wp14:textId="77777777">
        <w:trPr>
          <w:trHeight w:val="541"/>
        </w:trPr>
        <w:tc>
          <w:tcPr>
            <w:tcW w:w="2338" w:type="dxa"/>
            <w:tcBorders>
              <w:top w:val="single" w:color="auto" w:sz="12" w:space="0"/>
              <w:left w:val="single" w:color="auto" w:sz="12" w:space="0"/>
              <w:right w:val="single" w:color="auto" w:sz="2" w:space="0"/>
            </w:tcBorders>
            <w:vAlign w:val="center"/>
          </w:tcPr>
          <w:p w:rsidRPr="00D46FCF" w:rsidR="000E22B5" w:rsidP="00B14169" w:rsidRDefault="000E22B5" w14:paraId="1255367D" wp14:textId="77777777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ATIVIDADE</w:t>
            </w:r>
          </w:p>
        </w:tc>
        <w:tc>
          <w:tcPr>
            <w:tcW w:w="7585" w:type="dxa"/>
            <w:tcBorders>
              <w:top w:val="single" w:color="auto" w:sz="12" w:space="0"/>
              <w:left w:val="single" w:color="auto" w:sz="2" w:space="0"/>
              <w:right w:val="single" w:color="auto" w:sz="12" w:space="0"/>
            </w:tcBorders>
            <w:vAlign w:val="center"/>
          </w:tcPr>
          <w:p w:rsidRPr="00D46FCF" w:rsidR="000E22B5" w:rsidP="0098685D" w:rsidRDefault="000E22B5" w14:paraId="6D883A86" wp14:textId="77777777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Pr="00D46FCF" w:rsidR="0098685D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xmlns:wp14="http://schemas.microsoft.com/office/word/2010/wordml" w:rsidRPr="00461807" w:rsidR="000E22B5" w:rsidTr="00083405" w14:paraId="6B167A9F" wp14:textId="77777777">
        <w:trPr>
          <w:trHeight w:val="482"/>
        </w:trPr>
        <w:tc>
          <w:tcPr>
            <w:tcW w:w="9923" w:type="dxa"/>
            <w:gridSpan w:val="2"/>
            <w:tcBorders>
              <w:left w:val="single" w:color="auto" w:sz="12" w:space="0"/>
              <w:bottom w:val="double" w:color="auto" w:sz="4" w:space="0"/>
              <w:right w:val="single" w:color="auto" w:sz="12" w:space="0"/>
            </w:tcBorders>
            <w:vAlign w:val="center"/>
          </w:tcPr>
          <w:p w:rsidRPr="00D46FCF" w:rsidR="000E22B5" w:rsidP="00B14169" w:rsidRDefault="000E22B5" w14:paraId="75B405BC" wp14:textId="77777777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xmlns:wp14="http://schemas.microsoft.com/office/word/2010/wordml" w:rsidRPr="00461807" w:rsidR="000E22B5" w:rsidTr="00083405" w14:paraId="7EFFA8EF" wp14:textId="77777777">
        <w:trPr>
          <w:trHeight w:val="455"/>
        </w:trPr>
        <w:tc>
          <w:tcPr>
            <w:tcW w:w="9923" w:type="dxa"/>
            <w:gridSpan w:val="2"/>
            <w:tcBorders>
              <w:top w:val="doub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 w:rsidR="001A1B64" w:rsidP="00B23143" w:rsidRDefault="001A1B64" w14:paraId="523B3A27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proofErr w:type="spellStart"/>
            <w:r w:rsidRPr="00AF4A25">
              <w:rPr>
                <w:rFonts w:ascii="Arial" w:hAnsi="Arial" w:eastAsia="Times New Roman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hAnsi="Arial" w:eastAsia="Times New Roman" w:cs="Arial"/>
                <w:b/>
                <w:lang w:eastAsia="ar-SA"/>
              </w:rPr>
              <w:t>:</w:t>
            </w:r>
            <w:r w:rsidR="00F2545F">
              <w:rPr>
                <w:rFonts w:ascii="Arial" w:hAnsi="Arial" w:eastAsia="Times New Roman" w:cs="Arial"/>
                <w:b/>
                <w:lang w:eastAsia="ar-SA"/>
              </w:rPr>
              <w:t xml:space="preserve"> </w:t>
            </w:r>
            <w:r w:rsidR="00071A13">
              <w:rPr>
                <w:rFonts w:ascii="Arial" w:hAnsi="Arial" w:eastAsia="Times New Roman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hAnsi="Arial" w:eastAsia="Times New Roman" w:cs="Arial"/>
                <w:lang w:eastAsia="ar-SA"/>
              </w:rPr>
              <w:t>em grupo</w:t>
            </w:r>
            <w:r w:rsidR="00071A13">
              <w:rPr>
                <w:rFonts w:ascii="Arial" w:hAnsi="Arial" w:eastAsia="Times New Roman" w:cs="Arial"/>
                <w:lang w:eastAsia="ar-SA"/>
              </w:rPr>
              <w:t>.</w:t>
            </w:r>
          </w:p>
          <w:p w:rsidR="00DE397F" w:rsidP="00B23143" w:rsidRDefault="00DE397F" w14:paraId="72A3D3E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F2545F" w:rsidP="00D9535D" w:rsidRDefault="001A1B64" w14:paraId="6B57ACF1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Contextualização:</w:t>
            </w:r>
            <w:r w:rsidR="00071A13">
              <w:rPr>
                <w:rFonts w:ascii="Arial" w:hAnsi="Arial" w:eastAsia="Times New Roman" w:cs="Arial"/>
                <w:lang w:eastAsia="ar-SA"/>
              </w:rPr>
              <w:t xml:space="preserve"> </w:t>
            </w:r>
            <w:bookmarkStart w:name="_Hlk52039447" w:id="0"/>
            <w:r w:rsidRPr="00D9535D" w:rsidR="00D9535D">
              <w:rPr>
                <w:rFonts w:ascii="Arial" w:hAnsi="Arial" w:eastAsia="Times New Roman" w:cs="Arial"/>
                <w:lang w:eastAsia="ar-SA"/>
              </w:rPr>
              <w:t xml:space="preserve">QA, do inglês </w:t>
            </w:r>
            <w:proofErr w:type="spellStart"/>
            <w:r w:rsidRPr="00D9535D" w:rsidR="00D9535D">
              <w:rPr>
                <w:rFonts w:ascii="Arial" w:hAnsi="Arial" w:eastAsia="Times New Roman" w:cs="Arial"/>
                <w:lang w:eastAsia="ar-SA"/>
              </w:rPr>
              <w:t>Quality</w:t>
            </w:r>
            <w:proofErr w:type="spellEnd"/>
            <w:r w:rsidRPr="00D9535D" w:rsidR="00D9535D">
              <w:rPr>
                <w:rFonts w:ascii="Arial" w:hAnsi="Arial" w:eastAsia="Times New Roman" w:cs="Arial"/>
                <w:lang w:eastAsia="ar-SA"/>
              </w:rPr>
              <w:t xml:space="preserve"> </w:t>
            </w:r>
            <w:proofErr w:type="spellStart"/>
            <w:r w:rsidRPr="00D9535D" w:rsidR="00D9535D">
              <w:rPr>
                <w:rFonts w:ascii="Arial" w:hAnsi="Arial" w:eastAsia="Times New Roman" w:cs="Arial"/>
                <w:lang w:eastAsia="ar-SA"/>
              </w:rPr>
              <w:t>Assurance</w:t>
            </w:r>
            <w:proofErr w:type="spellEnd"/>
            <w:r w:rsidRPr="00D9535D" w:rsidR="00D9535D">
              <w:rPr>
                <w:rFonts w:ascii="Arial" w:hAnsi="Arial" w:eastAsia="Times New Roman" w:cs="Arial"/>
                <w:lang w:eastAsia="ar-SA"/>
              </w:rPr>
              <w:t xml:space="preserve"> (Garantia de Qualidade), é um termo muito disseminado dentro do desenvolvimento de software, e o seu principal objetivo é garantir que o produto final seja entregue com a qualidade esperada.</w:t>
            </w:r>
          </w:p>
          <w:p w:rsidR="00DE397F" w:rsidP="00DE397F" w:rsidRDefault="00DE397F" w14:paraId="0D0B940D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E397F" w:rsidP="00DE397F" w:rsidRDefault="00DE397F" w14:paraId="0E27B00A" wp14:textId="77777777">
            <w:pPr>
              <w:spacing w:after="0" w:line="240" w:lineRule="auto"/>
              <w:jc w:val="both"/>
            </w:pPr>
          </w:p>
          <w:p w:rsidR="00B85563" w:rsidP="00D9535D" w:rsidRDefault="001A1B64" w14:paraId="5FD76826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Desafio:</w:t>
            </w:r>
            <w:r w:rsidR="00B7660F">
              <w:rPr>
                <w:rFonts w:ascii="Arial" w:hAnsi="Arial" w:eastAsia="Times New Roman" w:cs="Arial"/>
                <w:lang w:eastAsia="ar-SA"/>
              </w:rPr>
              <w:t xml:space="preserve"> Como técnico em </w:t>
            </w:r>
            <w:r w:rsidR="00DE397F">
              <w:rPr>
                <w:rFonts w:ascii="Arial" w:hAnsi="Arial" w:eastAsia="Times New Roman" w:cs="Arial"/>
                <w:lang w:eastAsia="ar-SA"/>
              </w:rPr>
              <w:t>D</w:t>
            </w:r>
            <w:r w:rsidR="00B7660F">
              <w:rPr>
                <w:rFonts w:ascii="Arial" w:hAnsi="Arial" w:eastAsia="Times New Roman" w:cs="Arial"/>
                <w:lang w:eastAsia="ar-SA"/>
              </w:rPr>
              <w:t xml:space="preserve">esenvolvimento de </w:t>
            </w:r>
            <w:r w:rsidR="00DE397F">
              <w:rPr>
                <w:rFonts w:ascii="Arial" w:hAnsi="Arial" w:eastAsia="Times New Roman" w:cs="Arial"/>
                <w:lang w:eastAsia="ar-SA"/>
              </w:rPr>
              <w:t>S</w:t>
            </w:r>
            <w:r w:rsidR="00B7660F">
              <w:rPr>
                <w:rFonts w:ascii="Arial" w:hAnsi="Arial" w:eastAsia="Times New Roman" w:cs="Arial"/>
                <w:lang w:eastAsia="ar-SA"/>
              </w:rPr>
              <w:t xml:space="preserve">istemas, você </w:t>
            </w:r>
            <w:r w:rsidR="00B85563">
              <w:rPr>
                <w:rFonts w:ascii="Arial" w:hAnsi="Arial" w:eastAsia="Times New Roman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hAnsi="Arial" w:eastAsia="Times New Roman" w:cs="Arial"/>
                <w:lang w:eastAsia="ar-SA"/>
              </w:rPr>
              <w:t>QA</w:t>
            </w:r>
            <w:r w:rsidR="00B85563">
              <w:rPr>
                <w:rFonts w:ascii="Arial" w:hAnsi="Arial" w:eastAsia="Times New Roman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hAnsi="Arial" w:eastAsia="Times New Roman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hAnsi="Arial" w:eastAsia="Times New Roman" w:cs="Arial"/>
                <w:lang w:eastAsia="ar-SA"/>
              </w:rPr>
              <w:t xml:space="preserve"> objetivo </w:t>
            </w:r>
            <w:r w:rsidR="00D9535D">
              <w:rPr>
                <w:rFonts w:ascii="Arial" w:hAnsi="Arial" w:eastAsia="Times New Roman" w:cs="Arial"/>
                <w:lang w:eastAsia="ar-SA"/>
              </w:rPr>
              <w:t xml:space="preserve">de </w:t>
            </w:r>
            <w:r w:rsidR="00B85563">
              <w:rPr>
                <w:rFonts w:ascii="Arial" w:hAnsi="Arial" w:eastAsia="Times New Roman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hAnsi="Arial" w:eastAsia="Times New Roman" w:cs="Arial"/>
                <w:lang w:eastAsia="ar-SA"/>
              </w:rPr>
              <w:t xml:space="preserve">pelo Senai </w:t>
            </w:r>
            <w:r w:rsidR="00B85563">
              <w:rPr>
                <w:rFonts w:ascii="Arial" w:hAnsi="Arial" w:eastAsia="Times New Roman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hAnsi="Arial" w:eastAsia="Times New Roman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:rsidRPr="00D9535D" w:rsidR="00D9535D" w:rsidP="00D9535D" w:rsidRDefault="00D9535D" w14:paraId="49D0F045" wp14:textId="77777777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b/>
                <w:bCs/>
                <w:lang w:eastAsia="ar-SA"/>
              </w:rPr>
              <w:t>Planejamento</w:t>
            </w:r>
          </w:p>
          <w:p w:rsidRPr="00D9535D" w:rsidR="00D9535D" w:rsidP="00D9535D" w:rsidRDefault="00D9535D" w14:paraId="0DCE2C2D" wp14:textId="77777777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b/>
                <w:bCs/>
                <w:lang w:eastAsia="ar-SA"/>
              </w:rPr>
              <w:t>Projeto de Casos de Teste</w:t>
            </w:r>
          </w:p>
          <w:p w:rsidRPr="000F520F" w:rsidR="00D9535D" w:rsidP="00D9535D" w:rsidRDefault="00D9535D" w14:paraId="26FF8CC2" wp14:textId="77777777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eastAsia="Times New Roman" w:cs="Arial"/>
                <w:b/>
                <w:bCs/>
                <w:lang w:eastAsia="ar-SA"/>
              </w:rPr>
            </w:pPr>
            <w:r w:rsidRPr="000F520F">
              <w:rPr>
                <w:rFonts w:ascii="Arial" w:hAnsi="Arial" w:eastAsia="Times New Roman" w:cs="Arial"/>
                <w:b/>
                <w:bCs/>
                <w:lang w:eastAsia="ar-SA"/>
              </w:rPr>
              <w:t>Execução do Programa</w:t>
            </w:r>
          </w:p>
          <w:p w:rsidRPr="000F520F" w:rsidR="00D9535D" w:rsidP="00D9535D" w:rsidRDefault="00D9535D" w14:paraId="2ECB85EA" wp14:textId="77777777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hAnsi="Arial" w:eastAsia="Times New Roman" w:cs="Arial"/>
                <w:b/>
                <w:bCs/>
                <w:lang w:eastAsia="ar-SA"/>
              </w:rPr>
            </w:pPr>
            <w:r w:rsidRPr="000F520F">
              <w:rPr>
                <w:rFonts w:ascii="Arial" w:hAnsi="Arial" w:eastAsia="Times New Roman" w:cs="Arial"/>
                <w:b/>
                <w:bCs/>
                <w:lang w:eastAsia="ar-SA"/>
              </w:rPr>
              <w:t>Análise dos Resultados</w:t>
            </w:r>
          </w:p>
          <w:p w:rsidR="00D9535D" w:rsidP="00D9535D" w:rsidRDefault="00D9535D" w14:paraId="60061E4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9535D" w:rsidP="00D9535D" w:rsidRDefault="00D9535D" w14:paraId="44C6B04A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 xml:space="preserve">Na etapa de planejamento </w:t>
            </w:r>
            <w:r w:rsidR="0079710D">
              <w:rPr>
                <w:rFonts w:ascii="Arial" w:hAnsi="Arial" w:eastAsia="Times New Roman" w:cs="Arial"/>
                <w:lang w:eastAsia="ar-SA"/>
              </w:rPr>
              <w:t>vamos determinar</w:t>
            </w:r>
            <w:r>
              <w:rPr>
                <w:rFonts w:ascii="Arial" w:hAnsi="Arial" w:eastAsia="Times New Roman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:rsidR="00D9535D" w:rsidP="00D9535D" w:rsidRDefault="00D9535D" w14:paraId="44EAFD9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9535D" w:rsidP="00D9535D" w:rsidRDefault="00E13741" w14:paraId="4B94D5A5" wp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lang w:eastAsia="ar-SA"/>
              </w:rPr>
            </w:pPr>
            <w:r w:rsidRPr="00971EA5">
              <w:rPr>
                <w:noProof/>
              </w:rPr>
              <w:drawing>
                <wp:inline xmlns:wp14="http://schemas.microsoft.com/office/word/2010/wordprocessingDrawing" distT="0" distB="0" distL="0" distR="0" wp14:anchorId="20A22F20" wp14:editId="7777777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163" w:rsidP="00B23143" w:rsidRDefault="009A6163" w14:paraId="3DEEC669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9535D" w:rsidP="00B23143" w:rsidRDefault="00D9535D" w14:paraId="12B60D0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hAnsi="Arial" w:eastAsia="Times New Roman" w:cs="Arial"/>
                <w:lang w:eastAsia="ar-SA"/>
              </w:rPr>
              <w:t>a</w:t>
            </w:r>
            <w:r>
              <w:rPr>
                <w:rFonts w:ascii="Arial" w:hAnsi="Arial" w:eastAsia="Times New Roman" w:cs="Arial"/>
                <w:lang w:eastAsia="ar-SA"/>
              </w:rPr>
              <w:t>. Nesta etapa as saídas são:</w:t>
            </w:r>
          </w:p>
          <w:p w:rsidR="00D9535D" w:rsidP="00D9535D" w:rsidRDefault="00D9535D" w14:paraId="067E3DF1" wp14:textId="77777777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>Especificação de Projeto de Caso de Teste (refina o planejamento)</w:t>
            </w:r>
          </w:p>
          <w:p w:rsidR="00D9535D" w:rsidP="00D9535D" w:rsidRDefault="00D9535D" w14:paraId="61A43125" wp14:textId="77777777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>Especificação de Caso de Teste (dados de entrada, resultado esperado, ações para execução do teste)</w:t>
            </w:r>
          </w:p>
          <w:p w:rsidR="00D9535D" w:rsidP="00D9535D" w:rsidRDefault="00D9535D" w14:paraId="36FC7D9B" wp14:textId="77777777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>Especificação de Procedimento de Teste (passos para executar o conjunto de casos de teste).</w:t>
            </w:r>
          </w:p>
          <w:p w:rsidR="00D9535D" w:rsidP="00D9535D" w:rsidRDefault="00D9535D" w14:paraId="3656B9AB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9535D" w:rsidP="00D9535D" w:rsidRDefault="00D9535D" w14:paraId="134B30BB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>Uma relação</w:t>
            </w:r>
            <w:r w:rsidR="0079710D">
              <w:rPr>
                <w:rFonts w:ascii="Arial" w:hAnsi="Arial" w:eastAsia="Times New Roman" w:cs="Arial"/>
                <w:lang w:eastAsia="ar-SA"/>
              </w:rPr>
              <w:t>,</w:t>
            </w:r>
            <w:r>
              <w:rPr>
                <w:rFonts w:ascii="Arial" w:hAnsi="Arial" w:eastAsia="Times New Roman" w:cs="Arial"/>
                <w:lang w:eastAsia="ar-SA"/>
              </w:rPr>
              <w:t xml:space="preserve"> os casos de teste deve</w:t>
            </w:r>
            <w:r w:rsidR="0079710D">
              <w:rPr>
                <w:rFonts w:ascii="Arial" w:hAnsi="Arial" w:eastAsia="Times New Roman" w:cs="Arial"/>
                <w:lang w:eastAsia="ar-SA"/>
              </w:rPr>
              <w:t>m</w:t>
            </w:r>
            <w:r>
              <w:rPr>
                <w:rFonts w:ascii="Arial" w:hAnsi="Arial" w:eastAsia="Times New Roman" w:cs="Arial"/>
                <w:lang w:eastAsia="ar-SA"/>
              </w:rPr>
              <w:t xml:space="preserve"> ser realizad</w:t>
            </w:r>
            <w:r w:rsidR="0079710D">
              <w:rPr>
                <w:rFonts w:ascii="Arial" w:hAnsi="Arial" w:eastAsia="Times New Roman" w:cs="Arial"/>
                <w:lang w:eastAsia="ar-SA"/>
              </w:rPr>
              <w:t>os</w:t>
            </w:r>
            <w:r>
              <w:rPr>
                <w:rFonts w:ascii="Arial" w:hAnsi="Arial" w:eastAsia="Times New Roman" w:cs="Arial"/>
                <w:lang w:eastAsia="ar-SA"/>
              </w:rPr>
              <w:t>, conforme:</w:t>
            </w:r>
          </w:p>
          <w:p w:rsidR="00D9535D" w:rsidP="00D9535D" w:rsidRDefault="00E13741" w14:paraId="45FB0818" wp14:textId="77777777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xmlns:wp14="http://schemas.microsoft.com/office/word/2010/wordprocessingDrawing" distT="0" distB="0" distL="0" distR="0" wp14:anchorId="1836A17D" wp14:editId="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520F" w:rsidP="00D9535D" w:rsidRDefault="000F520F" w14:paraId="7381C5F1" wp14:textId="77777777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:rsidR="000F520F" w:rsidP="000F520F" w:rsidRDefault="00E13741" w14:paraId="049F31CB" wp14:textId="77777777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xmlns:wp14="http://schemas.microsoft.com/office/word/2010/wordprocessingDrawing" distT="0" distB="0" distL="0" distR="0" wp14:anchorId="685811A2" wp14:editId="7777777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520F" w:rsidP="000F520F" w:rsidRDefault="000F520F" w14:paraId="0F8F07D2" wp14:textId="77777777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:rsidR="000F520F" w:rsidP="000F520F" w:rsidRDefault="00E13741" w14:paraId="53128261" wp14:textId="77777777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xmlns:wp14="http://schemas.microsoft.com/office/word/2010/wordprocessingDrawing" distT="0" distB="0" distL="0" distR="0" wp14:anchorId="7212E7DB" wp14:editId="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0F520F" w:rsidR="000F520F" w:rsidP="000F520F" w:rsidRDefault="000F520F" w14:paraId="62486C05" wp14:textId="77777777">
            <w:pPr>
              <w:spacing w:after="0" w:line="240" w:lineRule="auto"/>
              <w:rPr>
                <w:noProof/>
              </w:rPr>
            </w:pPr>
          </w:p>
          <w:p w:rsidRPr="000F520F" w:rsidR="000F520F" w:rsidP="00D9535D" w:rsidRDefault="000F520F" w14:paraId="4101652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E30D54" w:rsidP="00B23143" w:rsidRDefault="001A1B64" w14:paraId="64A03194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Entregas:</w:t>
            </w:r>
            <w:r w:rsidR="0061633E">
              <w:rPr>
                <w:rFonts w:ascii="Arial" w:hAnsi="Arial" w:eastAsia="Times New Roman" w:cs="Arial"/>
                <w:lang w:eastAsia="ar-SA"/>
              </w:rPr>
              <w:t xml:space="preserve"> </w:t>
            </w:r>
          </w:p>
          <w:p w:rsidRPr="00D9535D" w:rsidR="003E3CC2" w:rsidP="007435C8" w:rsidRDefault="007435C8" w14:paraId="2826D371" wp14:textId="77777777">
            <w:pPr>
              <w:spacing w:after="0" w:line="240" w:lineRule="auto"/>
              <w:ind w:left="720"/>
              <w:jc w:val="both"/>
              <w:rPr>
                <w:rFonts w:ascii="Arial" w:hAnsi="Arial" w:eastAsia="Times New Roman" w:cs="Arial"/>
                <w:b/>
                <w:bCs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 xml:space="preserve">Documento </w:t>
            </w:r>
            <w:r w:rsidR="0079710D">
              <w:rPr>
                <w:rFonts w:ascii="Arial" w:hAnsi="Arial" w:eastAsia="Times New Roman" w:cs="Arial"/>
                <w:lang w:eastAsia="ar-SA"/>
              </w:rPr>
              <w:t>com as descrições</w:t>
            </w:r>
            <w:r w:rsidR="00D9535D">
              <w:rPr>
                <w:rFonts w:ascii="Arial" w:hAnsi="Arial" w:eastAsia="Times New Roman" w:cs="Arial"/>
                <w:lang w:eastAsia="ar-SA"/>
              </w:rPr>
              <w:t xml:space="preserve"> das </w:t>
            </w:r>
            <w:r w:rsidR="000F520F">
              <w:rPr>
                <w:rFonts w:ascii="Arial" w:hAnsi="Arial" w:eastAsia="Times New Roman" w:cs="Arial"/>
                <w:lang w:eastAsia="ar-SA"/>
              </w:rPr>
              <w:t>quatro</w:t>
            </w:r>
            <w:r w:rsidR="00D9535D">
              <w:rPr>
                <w:rFonts w:ascii="Arial" w:hAnsi="Arial" w:eastAsia="Times New Roman" w:cs="Arial"/>
                <w:lang w:eastAsia="ar-SA"/>
              </w:rPr>
              <w:t xml:space="preserve"> etapas de testes: </w:t>
            </w:r>
            <w:r w:rsidRPr="000F520F" w:rsidR="000F520F">
              <w:rPr>
                <w:rFonts w:ascii="Arial" w:hAnsi="Arial" w:eastAsia="Times New Roman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hAnsi="Arial" w:eastAsia="Times New Roman" w:cs="Arial"/>
                <w:b/>
                <w:bCs/>
                <w:lang w:eastAsia="ar-SA"/>
              </w:rPr>
              <w:t xml:space="preserve"> e </w:t>
            </w:r>
            <w:r w:rsidRPr="000F520F" w:rsidR="000F520F">
              <w:rPr>
                <w:rFonts w:ascii="Arial" w:hAnsi="Arial" w:eastAsia="Times New Roman" w:cs="Arial"/>
                <w:b/>
                <w:bCs/>
                <w:lang w:eastAsia="ar-SA"/>
              </w:rPr>
              <w:t>análise dos resultados.</w:t>
            </w:r>
          </w:p>
        </w:tc>
      </w:tr>
    </w:tbl>
    <w:p xmlns:wp14="http://schemas.microsoft.com/office/word/2010/wordml" w:rsidR="004548E5" w:rsidP="004548E5" w:rsidRDefault="004548E5" w14:paraId="4B99056E" wp14:textId="77777777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5A6BFD" w:rsidP="00377BB6" w:rsidRDefault="00BD15F5" w14:paraId="4BAE487C" wp14:textId="77777777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Pr="00D46FCF" w:rsidR="001C2C3E">
        <w:rPr>
          <w:rFonts w:ascii="Arial Narrow" w:hAnsi="Arial Narrow" w:cs="Arial"/>
          <w:b/>
          <w:u w:val="single"/>
        </w:rPr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xmlns:wp14="http://schemas.microsoft.com/office/word/2010/wordml" w:rsidRPr="00663293" w:rsidR="001C2C3E" w:rsidTr="001C7FE6" w14:paraId="32D69192" wp14:textId="77777777">
        <w:trPr>
          <w:trHeight w:val="448"/>
        </w:trPr>
        <w:tc>
          <w:tcPr>
            <w:tcW w:w="709" w:type="dxa"/>
            <w:vMerge w:val="restart"/>
            <w:tcBorders>
              <w:top w:val="single" w:color="auto" w:sz="12" w:space="0"/>
              <w:left w:val="single" w:color="auto" w:sz="12" w:space="0"/>
            </w:tcBorders>
            <w:textDirection w:val="btLr"/>
            <w:vAlign w:val="center"/>
          </w:tcPr>
          <w:p w:rsidRPr="00CE256D" w:rsidR="001C2C3E" w:rsidP="001820F1" w:rsidRDefault="00A556B3" w14:paraId="5C253676" wp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color="auto" w:sz="12" w:space="0"/>
            </w:tcBorders>
            <w:vAlign w:val="center"/>
          </w:tcPr>
          <w:p w:rsidRPr="00663293" w:rsidR="001C2C3E" w:rsidP="00B33672" w:rsidRDefault="001C2C3E" w14:paraId="7E3FC248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color="auto" w:sz="12" w:space="0"/>
            </w:tcBorders>
            <w:vAlign w:val="center"/>
          </w:tcPr>
          <w:p w:rsidR="001C2C3E" w:rsidP="00A556B3" w:rsidRDefault="001C2C3E" w14:paraId="2C865385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Pr="00B36250" w:rsidR="00A556B3" w:rsidTr="007401A0" w14:paraId="6C2CB8F9" wp14:textId="77777777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:rsidRPr="00B36250" w:rsidR="00A556B3" w:rsidP="007401A0" w:rsidRDefault="00A556B3" w14:paraId="1299C43A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1F5283DE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:rsidRPr="00B36250" w:rsidR="00A556B3" w:rsidP="007401A0" w:rsidRDefault="00A556B3" w14:paraId="4DDBEF00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5D2B3BF3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Pr="00B36250" w:rsidR="00A556B3" w:rsidTr="007401A0" w14:paraId="4AAFA41D" wp14:textId="77777777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:rsidRPr="00B36250" w:rsidR="00A556B3" w:rsidP="007401A0" w:rsidRDefault="00A556B3" w14:paraId="4B584315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01FE53EE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:rsidRPr="00B36250" w:rsidR="00A556B3" w:rsidP="007401A0" w:rsidRDefault="00A556B3" w14:paraId="649841BE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2D8668A3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Pr="00B36250" w:rsidR="00A556B3" w:rsidTr="007401A0" w14:paraId="300264D5" wp14:textId="77777777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:rsidRPr="00B36250" w:rsidR="00A556B3" w:rsidP="007401A0" w:rsidRDefault="00A556B3" w14:paraId="632692EA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0CD3D6C7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:rsidR="00A556B3" w:rsidP="007401A0" w:rsidRDefault="00A556B3" w14:paraId="066DDAA3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A556B3" w:rsidP="007401A0" w:rsidRDefault="00A556B3" w14:paraId="7DBAFB9D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:rsidRPr="00663293" w:rsidR="00A556B3" w:rsidP="00337D70" w:rsidRDefault="00A556B3" w14:paraId="3461D779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663293" w:rsidR="001C2C3E" w:rsidP="00C76381" w:rsidRDefault="001C2C3E" w14:paraId="1F480605" wp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xmlns:wp14="http://schemas.microsoft.com/office/word/2010/wordml" w:rsidRPr="00663293" w:rsidR="001C2C3E" w:rsidTr="00C837B1" w14:paraId="3CF2D8B6" wp14:textId="77777777">
        <w:trPr>
          <w:cantSplit/>
          <w:trHeight w:val="1275"/>
        </w:trPr>
        <w:tc>
          <w:tcPr>
            <w:tcW w:w="709" w:type="dxa"/>
            <w:vMerge/>
            <w:tcBorders>
              <w:left w:val="single" w:color="auto" w:sz="12" w:space="0"/>
              <w:bottom w:val="single" w:color="auto" w:sz="4" w:space="0"/>
            </w:tcBorders>
          </w:tcPr>
          <w:p w:rsidR="001C2C3E" w:rsidP="00337D70" w:rsidRDefault="001C2C3E" w14:paraId="0FB78278" wp14:textId="77777777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color="auto" w:sz="4" w:space="0"/>
            </w:tcBorders>
          </w:tcPr>
          <w:p w:rsidR="001C2C3E" w:rsidP="00337D70" w:rsidRDefault="001C2C3E" w14:paraId="1FC39945" wp14:textId="7777777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:rsidR="001C2C3E" w:rsidP="00337D70" w:rsidRDefault="001C2C3E" w14:paraId="0562CB0E" wp14:textId="77777777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34CE0A41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62EBF3C5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6D98A12B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2946DB82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5997CC1D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110FFD37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6B699379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  <w:right w:val="single" w:color="auto" w:sz="12" w:space="0"/>
            </w:tcBorders>
            <w:shd w:val="clear" w:color="auto" w:fill="auto"/>
            <w:textDirection w:val="btLr"/>
            <w:vAlign w:val="center"/>
          </w:tcPr>
          <w:p w:rsidRPr="00B62D8F" w:rsidR="001C2C3E" w:rsidP="00C76381" w:rsidRDefault="001C2C3E" w14:paraId="3FE9F23F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xmlns:wp14="http://schemas.microsoft.com/office/word/2010/wordml" w:rsidRPr="00663293" w:rsidR="002C77DF" w:rsidTr="00220880" w14:paraId="12AC7544" wp14:textId="77777777">
        <w:trPr>
          <w:trHeight w:val="1074"/>
        </w:trPr>
        <w:tc>
          <w:tcPr>
            <w:tcW w:w="709" w:type="dxa"/>
            <w:vMerge w:val="restart"/>
            <w:tcBorders>
              <w:top w:val="single" w:color="auto" w:sz="4" w:space="0"/>
              <w:left w:val="single" w:color="auto" w:sz="12" w:space="0"/>
            </w:tcBorders>
            <w:textDirection w:val="btLr"/>
            <w:vAlign w:val="center"/>
          </w:tcPr>
          <w:p w:rsidRPr="009220E0" w:rsidR="002C77DF" w:rsidP="00346B68" w:rsidRDefault="002C77DF" w14:paraId="74CE44D5" wp14:textId="77777777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:rsidRPr="000F520F" w:rsidR="000F520F" w:rsidP="000F520F" w:rsidRDefault="000F520F" w14:paraId="1B6BA925" wp14:textId="777777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:rsidRPr="003364ED" w:rsidR="002C77DF" w:rsidP="000F520F" w:rsidRDefault="000F520F" w14:paraId="4935BCD5" wp14:textId="777777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:rsidRPr="00B31BA5" w:rsidR="002C77DF" w:rsidP="000F520F" w:rsidRDefault="000F520F" w14:paraId="1CD18EA6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:rsidRPr="00C76381" w:rsidR="002C77DF" w:rsidP="003B15F6" w:rsidRDefault="002C77DF" w14:paraId="6BEC0FE4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2C77DF" w:rsidP="003B15F6" w:rsidRDefault="002C77DF" w14:paraId="1F72F64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2C77DF" w:rsidP="003B15F6" w:rsidRDefault="002C77DF" w14:paraId="08CE6F9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2C77DF" w:rsidP="003B15F6" w:rsidRDefault="002C77DF" w14:paraId="61CDCEA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2C77DF" w:rsidP="003B15F6" w:rsidRDefault="002C77DF" w14:paraId="6BB9E25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2C77DF" w:rsidP="003B15F6" w:rsidRDefault="002C77DF" w14:paraId="23DE523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2C77DF" w:rsidP="003B15F6" w:rsidRDefault="002C77DF" w14:paraId="52E5622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2C77DF" w:rsidP="003B15F6" w:rsidRDefault="002C77DF" w14:paraId="07547A0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  <w:right w:val="single" w:color="auto" w:sz="12" w:space="0"/>
            </w:tcBorders>
            <w:shd w:val="clear" w:color="auto" w:fill="auto"/>
            <w:vAlign w:val="center"/>
          </w:tcPr>
          <w:p w:rsidRPr="00B62D8F" w:rsidR="002C77DF" w:rsidP="003B15F6" w:rsidRDefault="002C77DF" w14:paraId="5043CB0F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C77DF" w:rsidTr="00220880" w14:paraId="30F9C1FA" wp14:textId="77777777">
        <w:trPr>
          <w:trHeight w:val="982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2C77DF" w:rsidP="00337D70" w:rsidRDefault="002C77DF" w14:paraId="07459315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0F520F" w:rsidP="000F520F" w:rsidRDefault="000F520F" w14:paraId="5045F2D4" wp14:textId="77777777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:rsidRPr="003364ED" w:rsidR="002C77DF" w:rsidP="000F520F" w:rsidRDefault="000F520F" w14:paraId="0757F983" wp14:textId="77777777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:rsidRPr="00B31BA5" w:rsidR="002C77DF" w:rsidP="003B15F6" w:rsidRDefault="000F520F" w14:paraId="124B24AB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C77DF" w:rsidP="003B15F6" w:rsidRDefault="002C77DF" w14:paraId="5ED6266F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537F28F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DFB9E2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70DF9E5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44E871B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144A5D2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738610E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37805D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C77DF" w:rsidP="003B15F6" w:rsidRDefault="002C77DF" w14:paraId="463F29E8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C77DF" w:rsidTr="00202A0D" w14:paraId="53D4B6E9" wp14:textId="77777777">
        <w:trPr>
          <w:trHeight w:val="1321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2C77DF" w:rsidP="00337D70" w:rsidRDefault="002C77DF" w14:paraId="3B7B4B86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0F520F" w:rsidP="000F520F" w:rsidRDefault="000F520F" w14:paraId="348F9962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:rsidRPr="003364ED" w:rsidR="002C77DF" w:rsidP="000F520F" w:rsidRDefault="000F520F" w14:paraId="5E8D6150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:rsidRPr="00B16D3F" w:rsidR="002C77DF" w:rsidP="003B15F6" w:rsidRDefault="000F520F" w14:paraId="7B97B7D8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C77DF" w:rsidP="003B15F6" w:rsidRDefault="002C77DF" w14:paraId="23371C2B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3A0FF5F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5630AD6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182907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2BA226A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17AD93B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0DE4B5B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6204FF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C77DF" w:rsidP="003B15F6" w:rsidRDefault="002C77DF" w14:paraId="2DBF0D7D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C77DF" w:rsidTr="00CD5E8C" w14:paraId="44136888" wp14:textId="77777777">
        <w:trPr>
          <w:trHeight w:val="121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2C77DF" w:rsidP="00337D70" w:rsidRDefault="002C77DF" w14:paraId="6B62F1B3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3364ED" w:rsidR="002C77DF" w:rsidP="00202A0D" w:rsidRDefault="000F520F" w14:paraId="483F6FE3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:rsidRPr="00CD5E8C" w:rsidR="002C77DF" w:rsidP="003B15F6" w:rsidRDefault="000F520F" w14:paraId="3B30D4B0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C77DF" w:rsidP="003B15F6" w:rsidRDefault="002C77DF" w14:paraId="4E861224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02F2C34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680A4E5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1921983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296FEF7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7194DBD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769D0D3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C77DF" w:rsidP="003B15F6" w:rsidRDefault="002C77DF" w14:paraId="54CD245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C77DF" w:rsidP="003B15F6" w:rsidRDefault="002C77DF" w14:paraId="1231BE67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B22BB5" w:rsidTr="00202A0D" w14:paraId="40EF57A8" wp14:textId="77777777">
        <w:trPr>
          <w:trHeight w:val="1613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B22BB5" w:rsidP="00337D70" w:rsidRDefault="00B22BB5" w14:paraId="36FEB5B0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0F520F" w:rsidP="000F520F" w:rsidRDefault="000F520F" w14:paraId="39941454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:rsidRPr="003364ED" w:rsidR="00B22BB5" w:rsidP="000F520F" w:rsidRDefault="000F520F" w14:paraId="6987C07F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:rsidRPr="00B16D3F" w:rsidR="00B22BB5" w:rsidP="003B15F6" w:rsidRDefault="000F520F" w14:paraId="1DC7816C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B22BB5" w:rsidP="003B15F6" w:rsidRDefault="00B22BB5" w14:paraId="4BABCA05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30D7AA6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7196D06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34FF1C98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6D072C0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48A2191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6BD18F9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238601F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B22BB5" w:rsidP="003B15F6" w:rsidRDefault="00B22BB5" w14:paraId="0F3CABC7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B22BB5" w:rsidTr="00220880" w14:paraId="50051999" wp14:textId="77777777">
        <w:trPr>
          <w:trHeight w:val="1142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B22BB5" w:rsidP="00337D70" w:rsidRDefault="00B22BB5" w14:paraId="5B08B5D1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0F520F" w:rsidP="000F520F" w:rsidRDefault="000F520F" w14:paraId="6008008A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:rsidRPr="003364ED" w:rsidR="00B22BB5" w:rsidP="000F520F" w:rsidRDefault="000F520F" w14:paraId="0F646BE6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:rsidRPr="00B16D3F" w:rsidR="00B22BB5" w:rsidP="003B15F6" w:rsidRDefault="000F520F" w14:paraId="0EDA9190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B22BB5" w:rsidP="003B15F6" w:rsidRDefault="00B22BB5" w14:paraId="51B1589B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16DEB4A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0AD9C6F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4B1F511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65F9C3D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5023141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1F3B140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B22BB5" w:rsidP="003B15F6" w:rsidRDefault="00B22BB5" w14:paraId="562C75D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B22BB5" w:rsidP="003B15F6" w:rsidRDefault="00B22BB5" w14:paraId="664355AD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02A0D" w:rsidTr="00D7688F" w14:paraId="38FD6C2C" wp14:textId="77777777">
        <w:trPr>
          <w:trHeight w:val="720" w:hRule="exact"/>
        </w:trPr>
        <w:tc>
          <w:tcPr>
            <w:tcW w:w="709" w:type="dxa"/>
            <w:vMerge w:val="restart"/>
            <w:tcBorders>
              <w:left w:val="single" w:color="auto" w:sz="12" w:space="0"/>
            </w:tcBorders>
            <w:textDirection w:val="btLr"/>
            <w:vAlign w:val="center"/>
          </w:tcPr>
          <w:p w:rsidRPr="009220E0" w:rsidR="00202A0D" w:rsidP="00346B68" w:rsidRDefault="00202A0D" w14:paraId="5C8DC830" wp14:textId="77777777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:rsidRPr="008D16E1" w:rsidR="00202A0D" w:rsidP="00220880" w:rsidRDefault="000F520F" w14:paraId="27E60A40" wp14:textId="77777777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:rsidRPr="00B31BA5" w:rsidR="00202A0D" w:rsidP="00B31BA5" w:rsidRDefault="00202A0D" w14:paraId="1F35BE6F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02A0D" w:rsidP="003B15F6" w:rsidRDefault="00202A0D" w14:paraId="459D2F4F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A96511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7DF4E37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44FB30F8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DA6542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3041E39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722B00A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42C6D79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02A0D" w:rsidP="003B15F6" w:rsidRDefault="00202A0D" w14:paraId="6E1831B3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02A0D" w:rsidTr="00202A0D" w14:paraId="47E8E7C7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202A0D" w:rsidP="00337D70" w:rsidRDefault="00202A0D" w14:paraId="54E11D2A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Pr="008D16E1" w:rsidR="00202A0D" w:rsidP="00202A0D" w:rsidRDefault="000F520F" w14:paraId="3D117F18" wp14:textId="77777777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:rsidRPr="000F520F" w:rsidR="00202A0D" w:rsidP="00B31BA5" w:rsidRDefault="000F520F" w14:paraId="659B6791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02A0D" w:rsidP="003B15F6" w:rsidRDefault="00202A0D" w14:paraId="04AD6F4A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31126E5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2DE403A5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62431CD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49E398E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6287F2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5BE93A6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384BA73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02A0D" w:rsidP="003B15F6" w:rsidRDefault="00202A0D" w14:paraId="34B3F2EB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02A0D" w:rsidTr="00202A0D" w14:paraId="4B183B74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202A0D" w:rsidP="00337D70" w:rsidRDefault="00202A0D" w14:paraId="7D34F5C7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Pr="000F520F" w:rsidR="000F520F" w:rsidP="000F520F" w:rsidRDefault="000F520F" w14:paraId="7FE69EA6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:rsidRPr="00220880" w:rsidR="00202A0D" w:rsidP="000F520F" w:rsidRDefault="000F520F" w14:paraId="43E656F0" wp14:textId="77777777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:rsidRPr="00311357" w:rsidR="00202A0D" w:rsidP="00B31BA5" w:rsidRDefault="00311357" w14:paraId="1149100A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02A0D" w:rsidP="003B15F6" w:rsidRDefault="000F520F" w14:paraId="4BB180D6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0B4020A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D7B270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4F904CB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06971CD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2A1F701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03EFCA4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5F96A72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02A0D" w:rsidP="003B15F6" w:rsidRDefault="00202A0D" w14:paraId="5B95CD12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02A0D" w:rsidTr="00202A0D" w14:paraId="0A2D133E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202A0D" w:rsidP="00337D70" w:rsidRDefault="00202A0D" w14:paraId="5220BBB2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="00202A0D" w:rsidP="00202A0D" w:rsidRDefault="000F520F" w14:paraId="7BDD551F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:rsidR="00202A0D" w:rsidP="00B31BA5" w:rsidRDefault="000F520F" w14:paraId="78796D35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02A0D" w:rsidP="003B15F6" w:rsidRDefault="000F520F" w14:paraId="79994B10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3CB595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6D9C8D3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675E05E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2FC17F8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0A4F722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5AE48A4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50F40DE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02A0D" w:rsidP="003B15F6" w:rsidRDefault="00202A0D" w14:paraId="77A52294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202A0D" w:rsidTr="00202A0D" w14:paraId="2F88FC7A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202A0D" w:rsidP="00337D70" w:rsidRDefault="00202A0D" w14:paraId="007DCDA8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="00202A0D" w:rsidP="00202A0D" w:rsidRDefault="000F520F" w14:paraId="66C96683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:rsidRPr="000F520F" w:rsidR="00202A0D" w:rsidP="000F520F" w:rsidRDefault="000F520F" w14:paraId="2138C55E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202A0D" w:rsidP="003B15F6" w:rsidRDefault="000F520F" w14:paraId="5EEC12E4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450EA2D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3DD355C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A81F0B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717AAFB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56EE48E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2908EB2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202A0D" w:rsidP="003B15F6" w:rsidRDefault="00202A0D" w14:paraId="121FD38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202A0D" w:rsidP="003B15F6" w:rsidRDefault="00202A0D" w14:paraId="1FE2DD96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D52010" w:rsidTr="002C77DF" w14:paraId="2F599F29" wp14:textId="77777777">
        <w:trPr>
          <w:trHeight w:val="567" w:hRule="exact"/>
        </w:trPr>
        <w:tc>
          <w:tcPr>
            <w:tcW w:w="7211" w:type="dxa"/>
            <w:gridSpan w:val="4"/>
            <w:tcBorders>
              <w:left w:val="single" w:color="auto" w:sz="12" w:space="0"/>
            </w:tcBorders>
            <w:vAlign w:val="center"/>
          </w:tcPr>
          <w:p w:rsidRPr="00C76381" w:rsidR="00D52010" w:rsidP="007401A0" w:rsidRDefault="00D52010" w14:paraId="5EBBE275" wp14:textId="77777777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27357532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07F023C8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4BDB5498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2916C19D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74869460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187F57B8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D52010" w:rsidP="00C76381" w:rsidRDefault="00D52010" w14:paraId="54738AF4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color="auto" w:sz="12" w:space="0"/>
            </w:tcBorders>
            <w:shd w:val="clear" w:color="auto" w:fill="auto"/>
            <w:vAlign w:val="center"/>
          </w:tcPr>
          <w:p w:rsidRPr="00663293" w:rsidR="00D52010" w:rsidP="00C76381" w:rsidRDefault="00D52010" w14:paraId="46ABBD8F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xmlns:wp14="http://schemas.microsoft.com/office/word/2010/wordml" w:rsidRPr="00663293" w:rsidR="00D52010" w:rsidTr="00083405" w14:paraId="4317CA29" wp14:textId="77777777">
        <w:trPr>
          <w:trHeight w:val="567" w:hRule="exact"/>
        </w:trPr>
        <w:tc>
          <w:tcPr>
            <w:tcW w:w="7211" w:type="dxa"/>
            <w:gridSpan w:val="4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 w:rsidRPr="00C76381" w:rsidR="00D52010" w:rsidP="007401A0" w:rsidRDefault="00D52010" w14:paraId="5FF7A40B" wp14:textId="77777777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06BBA33E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464FCBC1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5C8C6B09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3382A365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5C71F136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62199465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D52010" w:rsidP="00C76381" w:rsidRDefault="00D52010" w14:paraId="0DA123B1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663293" w:rsidR="00D52010" w:rsidP="00C76381" w:rsidRDefault="00D52010" w14:paraId="4C4CEA3D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xmlns:wp14="http://schemas.microsoft.com/office/word/2010/wordml" w:rsidR="00220880" w:rsidP="00377BB6" w:rsidRDefault="00220880" w14:paraId="50895670" wp14:textId="77777777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xmlns:wp14="http://schemas.microsoft.com/office/word/2010/wordml" w:rsidR="00621DB8" w:rsidP="00377BB6" w:rsidRDefault="00220880" w14:paraId="38C1F859" wp14:textId="77777777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xmlns:wp14="http://schemas.microsoft.com/office/word/2010/wordml" w:rsidR="001C7FE6" w:rsidTr="43FE7E23" w14:paraId="67AD18CA" wp14:textId="77777777">
        <w:trPr>
          <w:trHeight w:val="397"/>
        </w:trPr>
        <w:tc>
          <w:tcPr>
            <w:tcW w:w="9923" w:type="dxa"/>
            <w:gridSpan w:val="3"/>
            <w:tcBorders>
              <w:top w:val="single" w:color="auto" w:sz="12" w:space="0"/>
              <w:left w:val="single" w:color="auto" w:sz="12" w:space="0"/>
              <w:bottom w:val="single" w:color="auto" w:sz="2" w:space="0"/>
              <w:right w:val="single" w:color="auto" w:sz="12" w:space="0"/>
            </w:tcBorders>
            <w:tcMar/>
            <w:vAlign w:val="center"/>
          </w:tcPr>
          <w:p w:rsidRPr="00D46FCF" w:rsidR="001C7FE6" w:rsidP="00E86EB7" w:rsidRDefault="001C7FE6" w14:paraId="71A1CD5E" wp14:textId="7777777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name="_Hlk52006100" w:id="1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t xml:space="preserve">PLANO DE AULA </w:t>
            </w:r>
          </w:p>
        </w:tc>
      </w:tr>
      <w:tr xmlns:wp14="http://schemas.microsoft.com/office/word/2010/wordml" w:rsidR="00C76F6E" w:rsidTr="43FE7E23" w14:paraId="18335CF1" wp14:textId="77777777">
        <w:trPr>
          <w:trHeight w:val="397"/>
        </w:trPr>
        <w:tc>
          <w:tcPr>
            <w:tcW w:w="3970" w:type="dxa"/>
            <w:tcBorders>
              <w:top w:val="single" w:color="auto" w:sz="4" w:space="0"/>
              <w:left w:val="single" w:color="auto" w:sz="12" w:space="0"/>
              <w:bottom w:val="double" w:color="auto" w:sz="4" w:space="0"/>
              <w:right w:val="single" w:color="auto" w:sz="2" w:space="0"/>
            </w:tcBorders>
            <w:tcMar/>
            <w:vAlign w:val="center"/>
          </w:tcPr>
          <w:p w:rsidRPr="00C76F6E" w:rsidR="00C76F6E" w:rsidP="007401A0" w:rsidRDefault="00C76F6E" w14:paraId="4287FD86" wp14:textId="7777777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2" w:space="0"/>
              <w:bottom w:val="double" w:color="auto" w:sz="4" w:space="0"/>
              <w:right w:val="single" w:color="auto" w:sz="4" w:space="0"/>
            </w:tcBorders>
            <w:tcMar/>
            <w:vAlign w:val="center"/>
          </w:tcPr>
          <w:p w:rsidRPr="00C76F6E" w:rsidR="00C76F6E" w:rsidP="007401A0" w:rsidRDefault="00C76F6E" w14:paraId="0318D005" wp14:textId="7777777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12" w:space="0"/>
            </w:tcBorders>
            <w:tcMar/>
            <w:vAlign w:val="center"/>
          </w:tcPr>
          <w:p w:rsidRPr="00C76F6E" w:rsidR="00C76F6E" w:rsidP="00C967C2" w:rsidRDefault="00C967C2" w14:paraId="79ED1E4A" wp14:textId="7777777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Pr="00C76F6E" w:rsid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xmlns:wp14="http://schemas.microsoft.com/office/word/2010/wordml" w:rsidR="00CB196D" w:rsidTr="43FE7E23" w14:paraId="24A1A624" wp14:textId="77777777">
        <w:trPr>
          <w:trHeight w:val="567"/>
        </w:trPr>
        <w:tc>
          <w:tcPr>
            <w:tcW w:w="3970" w:type="dxa"/>
            <w:tcBorders>
              <w:top w:val="double" w:color="auto" w:sz="4" w:space="0"/>
              <w:left w:val="single" w:color="auto" w:sz="12" w:space="0"/>
              <w:bottom w:val="single" w:color="auto" w:sz="4" w:space="0"/>
              <w:right w:val="single" w:color="auto" w:sz="2" w:space="0"/>
            </w:tcBorders>
            <w:tcMar/>
            <w:vAlign w:val="center"/>
          </w:tcPr>
          <w:p w:rsidRPr="00342592" w:rsidR="00342592" w:rsidP="00342592" w:rsidRDefault="00342592" w14:paraId="796851E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:rsidRPr="0033420A" w:rsidR="00CB196D" w:rsidP="00342592" w:rsidRDefault="00342592" w14:paraId="3A37F495" wp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color="auto" w:sz="4" w:space="0"/>
              <w:left w:val="single" w:color="auto" w:sz="2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CB196D" w14:paraId="6D15E7CD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tcMar/>
            <w:vAlign w:val="center"/>
          </w:tcPr>
          <w:p w:rsidRPr="0033420A" w:rsidR="002F653D" w:rsidP="00CB196D" w:rsidRDefault="00342592" w14:paraId="7508BE89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xmlns:wp14="http://schemas.microsoft.com/office/word/2010/wordml" w:rsidR="00CB196D" w:rsidTr="43FE7E23" w14:paraId="505C4DD0" wp14:textId="77777777">
        <w:trPr>
          <w:trHeight w:val="567"/>
        </w:trPr>
        <w:tc>
          <w:tcPr>
            <w:tcW w:w="397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2" w:space="0"/>
            </w:tcBorders>
            <w:tcMar/>
            <w:vAlign w:val="center"/>
          </w:tcPr>
          <w:p w:rsidRPr="00342592" w:rsidR="00342592" w:rsidP="00342592" w:rsidRDefault="00342592" w14:paraId="36E7C0C7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:rsidRPr="0033420A" w:rsidR="00CB196D" w:rsidP="00342592" w:rsidRDefault="00342592" w14:paraId="2EDC1C59" wp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2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CB196D" w14:paraId="0068C3D8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tcMar/>
            <w:vAlign w:val="center"/>
          </w:tcPr>
          <w:p w:rsidRPr="0033420A" w:rsidR="002F653D" w:rsidP="00CB196D" w:rsidRDefault="00342592" w14:paraId="164DB76E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xmlns:wp14="http://schemas.microsoft.com/office/word/2010/wordml" w:rsidR="00CB196D" w:rsidTr="43FE7E23" w14:paraId="39936B79" wp14:textId="77777777">
        <w:trPr>
          <w:trHeight w:val="567"/>
        </w:trPr>
        <w:tc>
          <w:tcPr>
            <w:tcW w:w="397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2" w:space="0"/>
            </w:tcBorders>
            <w:tcMar/>
            <w:vAlign w:val="center"/>
          </w:tcPr>
          <w:p w:rsidRPr="00342592" w:rsidR="00342592" w:rsidP="00342592" w:rsidRDefault="00342592" w14:paraId="2F60216D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:rsidRPr="00220880" w:rsidR="00CB196D" w:rsidP="00342592" w:rsidRDefault="00342592" w14:paraId="4DBDC687" wp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2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A034F7" w14:paraId="72B8A59E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tcMar/>
            <w:vAlign w:val="center"/>
          </w:tcPr>
          <w:p w:rsidRPr="0033420A" w:rsidR="002F653D" w:rsidP="002F653D" w:rsidRDefault="00342592" w14:paraId="4A23D224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xmlns:wp14="http://schemas.microsoft.com/office/word/2010/wordml" w:rsidR="00CB196D" w:rsidTr="43FE7E23" w14:paraId="4C158CE1" wp14:textId="77777777">
        <w:trPr>
          <w:trHeight w:val="567"/>
        </w:trPr>
        <w:tc>
          <w:tcPr>
            <w:tcW w:w="3970" w:type="dxa"/>
            <w:tcBorders>
              <w:top w:val="single" w:color="auto" w:sz="4" w:space="0"/>
              <w:left w:val="single" w:color="auto" w:sz="12" w:space="0"/>
              <w:bottom w:val="single" w:color="auto" w:sz="2" w:space="0"/>
              <w:right w:val="single" w:color="auto" w:sz="2" w:space="0"/>
            </w:tcBorders>
            <w:tcMar/>
            <w:vAlign w:val="center"/>
          </w:tcPr>
          <w:p w:rsidRPr="0033420A" w:rsidR="00CB196D" w:rsidP="002F653D" w:rsidRDefault="00342592" w14:paraId="2EE7B3A0" wp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2" w:space="0"/>
              <w:bottom w:val="single" w:color="auto" w:sz="2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4370F7" w14:paraId="54672EC9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2" w:space="0"/>
              <w:right w:val="single" w:color="auto" w:sz="12" w:space="0"/>
            </w:tcBorders>
            <w:tcMar/>
            <w:vAlign w:val="center"/>
          </w:tcPr>
          <w:p w:rsidRPr="002F653D" w:rsidR="002F653D" w:rsidP="00CB196D" w:rsidRDefault="00F51DC2" w14:paraId="2D99C210" wp14:textId="04164B53">
            <w:pPr>
              <w:spacing w:after="0" w:line="240" w:lineRule="auto"/>
              <w:rPr>
                <w:rFonts w:ascii="Arial" w:hAnsi="Arial" w:cs="Arial"/>
              </w:rPr>
            </w:pPr>
            <w:r w:rsidRPr="43FE7E23" w:rsidR="00F51DC2">
              <w:rPr>
                <w:rFonts w:ascii="Arial" w:hAnsi="Arial" w:cs="Arial"/>
              </w:rPr>
              <w:t xml:space="preserve">Por que é necessário executar </w:t>
            </w:r>
            <w:r w:rsidRPr="43FE7E23" w:rsidR="00F51DC2">
              <w:rPr>
                <w:rFonts w:ascii="Arial" w:hAnsi="Arial" w:cs="Arial"/>
              </w:rPr>
              <w:t>os teste</w:t>
            </w:r>
            <w:r w:rsidRPr="43FE7E23" w:rsidR="2ECA58A5">
              <w:rPr>
                <w:rFonts w:ascii="Arial" w:hAnsi="Arial" w:cs="Arial"/>
              </w:rPr>
              <w:t>s</w:t>
            </w:r>
            <w:r w:rsidRPr="43FE7E23" w:rsidR="00F51DC2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Pr="43FE7E23" w:rsidR="19AB5AD2">
              <w:rPr>
                <w:rFonts w:ascii="Arial" w:hAnsi="Arial" w:cs="Arial"/>
              </w:rPr>
              <w:t xml:space="preserve"> </w:t>
            </w:r>
          </w:p>
        </w:tc>
      </w:tr>
      <w:tr xmlns:wp14="http://schemas.microsoft.com/office/word/2010/wordml" w:rsidR="00CB196D" w:rsidTr="43FE7E23" w14:paraId="07CEA47B" wp14:textId="77777777">
        <w:trPr>
          <w:trHeight w:val="567"/>
        </w:trPr>
        <w:tc>
          <w:tcPr>
            <w:tcW w:w="3970" w:type="dxa"/>
            <w:tcBorders>
              <w:top w:val="single" w:color="auto" w:sz="2" w:space="0"/>
              <w:left w:val="single" w:color="auto" w:sz="12" w:space="0"/>
              <w:bottom w:val="single" w:color="auto" w:sz="2" w:space="0"/>
              <w:right w:val="single" w:color="auto" w:sz="2" w:space="0"/>
            </w:tcBorders>
            <w:tcMar/>
            <w:vAlign w:val="center"/>
          </w:tcPr>
          <w:p w:rsidRPr="00342592" w:rsidR="00342592" w:rsidP="00342592" w:rsidRDefault="00342592" w14:paraId="3F6DDC02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:rsidRPr="0033420A" w:rsidR="00CB196D" w:rsidP="00342592" w:rsidRDefault="00342592" w14:paraId="723EC0FD" wp14:textId="77777777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F51DC2" w14:paraId="0BF599AF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color="auto" w:sz="2" w:space="0"/>
              <w:left w:val="single" w:color="auto" w:sz="4" w:space="0"/>
              <w:bottom w:val="single" w:color="auto" w:sz="2" w:space="0"/>
              <w:right w:val="single" w:color="auto" w:sz="12" w:space="0"/>
            </w:tcBorders>
            <w:tcMar/>
            <w:vAlign w:val="center"/>
          </w:tcPr>
          <w:p w:rsidRPr="0033420A" w:rsidR="002F653D" w:rsidP="00F51DC2" w:rsidRDefault="00F51DC2" w14:paraId="5A78B5C3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xmlns:wp14="http://schemas.microsoft.com/office/word/2010/wordml" w:rsidR="00CB196D" w:rsidTr="43FE7E23" w14:paraId="52120EBE" wp14:textId="77777777">
        <w:trPr>
          <w:trHeight w:val="567"/>
        </w:trPr>
        <w:tc>
          <w:tcPr>
            <w:tcW w:w="3970" w:type="dxa"/>
            <w:tcBorders>
              <w:top w:val="single" w:color="auto" w:sz="2" w:space="0"/>
              <w:left w:val="single" w:color="auto" w:sz="12" w:space="0"/>
              <w:bottom w:val="single" w:color="auto" w:sz="4" w:space="0"/>
              <w:right w:val="single" w:color="auto" w:sz="2" w:space="0"/>
            </w:tcBorders>
            <w:tcMar/>
            <w:vAlign w:val="center"/>
          </w:tcPr>
          <w:p w:rsidRPr="0033420A" w:rsidR="00CB196D" w:rsidP="00F51DC2" w:rsidRDefault="00342592" w14:paraId="2CE203EF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color="auto" w:sz="2" w:space="0"/>
              <w:left w:val="single" w:color="auto" w:sz="2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33420A" w:rsidR="00CB196D" w:rsidP="00CB196D" w:rsidRDefault="00E952B4" w14:paraId="6D839D99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color="auto" w:sz="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tcMar/>
            <w:vAlign w:val="center"/>
          </w:tcPr>
          <w:p w:rsidRPr="0033420A" w:rsidR="00E952B4" w:rsidP="00CB196D" w:rsidRDefault="00F51DC2" w14:paraId="0082FD56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xmlns:wp14="http://schemas.microsoft.com/office/word/2010/wordml" w:rsidRPr="00083405" w:rsidR="001C2C3E" w:rsidP="00E93EA0" w:rsidRDefault="001C2C3E" w14:paraId="0C8FE7CE" wp14:textId="77777777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E93EA0" w:rsidRDefault="0068520D" w14:paraId="41004F19" wp14:textId="77777777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xmlns:wp14="http://schemas.microsoft.com/office/word/2010/wordml" w:rsidRPr="00461807" w:rsidR="001020B7" w:rsidTr="43FE7E23" w14:paraId="7AAC4279" wp14:textId="77777777">
        <w:trPr>
          <w:trHeight w:val="541"/>
        </w:trPr>
        <w:tc>
          <w:tcPr>
            <w:tcW w:w="2338" w:type="dxa"/>
            <w:tcBorders>
              <w:top w:val="single" w:color="auto" w:sz="12" w:space="0"/>
              <w:left w:val="single" w:color="auto" w:sz="12" w:space="0"/>
              <w:right w:val="single" w:color="auto" w:sz="2" w:space="0"/>
            </w:tcBorders>
            <w:tcMar/>
            <w:vAlign w:val="center"/>
          </w:tcPr>
          <w:p w:rsidRPr="00D46FCF" w:rsidR="001020B7" w:rsidP="005D3AAA" w:rsidRDefault="001020B7" w14:paraId="5E2FE39E" wp14:textId="77777777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ATIVIDADE</w:t>
            </w:r>
          </w:p>
        </w:tc>
        <w:tc>
          <w:tcPr>
            <w:tcW w:w="7585" w:type="dxa"/>
            <w:tcBorders>
              <w:top w:val="single" w:color="auto" w:sz="12" w:space="0"/>
              <w:left w:val="single" w:color="auto" w:sz="2" w:space="0"/>
              <w:right w:val="single" w:color="auto" w:sz="12" w:space="0"/>
            </w:tcBorders>
            <w:tcMar/>
            <w:vAlign w:val="center"/>
          </w:tcPr>
          <w:p w:rsidRPr="00D46FCF" w:rsidR="001020B7" w:rsidP="0098685D" w:rsidRDefault="001020B7" w14:paraId="4C7B2C17" wp14:textId="77777777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Pr="00D46FCF" w:rsidR="0098685D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xmlns:wp14="http://schemas.microsoft.com/office/word/2010/wordml" w:rsidRPr="00461807" w:rsidR="001020B7" w:rsidTr="43FE7E23" w14:paraId="53116E0D" wp14:textId="77777777">
        <w:trPr>
          <w:trHeight w:val="482"/>
        </w:trPr>
        <w:tc>
          <w:tcPr>
            <w:tcW w:w="9923" w:type="dxa"/>
            <w:gridSpan w:val="2"/>
            <w:tcBorders>
              <w:left w:val="single" w:color="auto" w:sz="12" w:space="0"/>
              <w:bottom w:val="double" w:color="auto" w:sz="4" w:space="0"/>
              <w:right w:val="single" w:color="auto" w:sz="12" w:space="0"/>
            </w:tcBorders>
            <w:tcMar/>
            <w:vAlign w:val="center"/>
          </w:tcPr>
          <w:p w:rsidRPr="00D46FCF" w:rsidR="001020B7" w:rsidP="005D3AAA" w:rsidRDefault="001020B7" w14:paraId="292AA0A6" wp14:textId="77777777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xmlns:wp14="http://schemas.microsoft.com/office/word/2010/wordml" w:rsidRPr="00461807" w:rsidR="001020B7" w:rsidTr="43FE7E23" w14:paraId="31FDEBC2" wp14:textId="77777777">
        <w:trPr>
          <w:trHeight w:val="11677"/>
        </w:trPr>
        <w:tc>
          <w:tcPr>
            <w:tcW w:w="9923" w:type="dxa"/>
            <w:gridSpan w:val="2"/>
            <w:tcBorders>
              <w:top w:val="doub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tcMar/>
          </w:tcPr>
          <w:p w:rsidR="00434DF1" w:rsidP="00434DF1" w:rsidRDefault="00434DF1" w14:paraId="67C0C651" wp14:textId="77777777">
            <w:pPr>
              <w:spacing w:after="0" w:line="240" w:lineRule="auto"/>
              <w:rPr>
                <w:rFonts w:ascii="Arial" w:hAnsi="Arial" w:eastAsia="Times New Roman" w:cs="Arial"/>
                <w:lang w:eastAsia="ar-SA"/>
              </w:rPr>
            </w:pPr>
          </w:p>
          <w:p w:rsidR="00D34EFC" w:rsidP="00D34EFC" w:rsidRDefault="00D34EFC" w14:paraId="48956DC2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proofErr w:type="spellStart"/>
            <w:r w:rsidRPr="00AF4A25">
              <w:rPr>
                <w:rFonts w:ascii="Arial" w:hAnsi="Arial" w:eastAsia="Times New Roman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hAnsi="Arial" w:eastAsia="Times New Roman" w:cs="Arial"/>
                <w:b/>
                <w:lang w:eastAsia="ar-SA"/>
              </w:rPr>
              <w:t>:</w:t>
            </w:r>
            <w:r>
              <w:rPr>
                <w:rFonts w:ascii="Arial" w:hAnsi="Arial" w:eastAsia="Times New Roman" w:cs="Arial"/>
                <w:b/>
                <w:lang w:eastAsia="ar-SA"/>
              </w:rPr>
              <w:t xml:space="preserve"> </w:t>
            </w:r>
            <w:r>
              <w:rPr>
                <w:rFonts w:ascii="Arial" w:hAnsi="Arial" w:eastAsia="Times New Roman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hAnsi="Arial" w:eastAsia="Times New Roman" w:cs="Arial"/>
                <w:lang w:eastAsia="ar-SA"/>
              </w:rPr>
              <w:t>em grupo</w:t>
            </w:r>
            <w:r>
              <w:rPr>
                <w:rFonts w:ascii="Arial" w:hAnsi="Arial" w:eastAsia="Times New Roman" w:cs="Arial"/>
                <w:lang w:eastAsia="ar-SA"/>
              </w:rPr>
              <w:t>.</w:t>
            </w:r>
          </w:p>
          <w:p w:rsidR="00D34EFC" w:rsidP="00D34EFC" w:rsidRDefault="00D34EFC" w14:paraId="308D56C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F51DC2" w:rsidP="00EC2AD8" w:rsidRDefault="00D34EFC" w14:paraId="2ECAA8F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Contextualização:</w:t>
            </w:r>
            <w:r>
              <w:rPr>
                <w:rFonts w:ascii="Arial" w:hAnsi="Arial" w:eastAsia="Times New Roman" w:cs="Arial"/>
                <w:lang w:eastAsia="ar-SA"/>
              </w:rPr>
              <w:t xml:space="preserve"> </w:t>
            </w:r>
          </w:p>
          <w:p w:rsidR="00F51DC2" w:rsidP="00EC2AD8" w:rsidRDefault="00F51DC2" w14:paraId="797E50C6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34EFC" w:rsidP="00F51DC2" w:rsidRDefault="00EC2AD8" w14:paraId="68E82FD3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Pr="00F51DC2" w:rsidR="00F51DC2">
              <w:rPr>
                <w:rFonts w:ascii="Arial" w:hAnsi="Arial" w:eastAsia="Times New Roman" w:cs="Arial"/>
                <w:lang w:eastAsia="ar-SA"/>
              </w:rPr>
              <w:t xml:space="preserve">QA, do inglês </w:t>
            </w:r>
            <w:proofErr w:type="spellStart"/>
            <w:r w:rsidRPr="00F51DC2" w:rsidR="00F51DC2">
              <w:rPr>
                <w:rFonts w:ascii="Arial" w:hAnsi="Arial" w:eastAsia="Times New Roman" w:cs="Arial"/>
                <w:lang w:eastAsia="ar-SA"/>
              </w:rPr>
              <w:t>Quality</w:t>
            </w:r>
            <w:proofErr w:type="spellEnd"/>
            <w:r w:rsidRPr="00F51DC2" w:rsidR="00F51DC2">
              <w:rPr>
                <w:rFonts w:ascii="Arial" w:hAnsi="Arial" w:eastAsia="Times New Roman" w:cs="Arial"/>
                <w:lang w:eastAsia="ar-SA"/>
              </w:rPr>
              <w:t xml:space="preserve"> </w:t>
            </w:r>
            <w:proofErr w:type="spellStart"/>
            <w:r w:rsidRPr="00F51DC2" w:rsidR="00F51DC2">
              <w:rPr>
                <w:rFonts w:ascii="Arial" w:hAnsi="Arial" w:eastAsia="Times New Roman" w:cs="Arial"/>
                <w:lang w:eastAsia="ar-SA"/>
              </w:rPr>
              <w:t>Assurance</w:t>
            </w:r>
            <w:proofErr w:type="spellEnd"/>
            <w:r w:rsidRPr="00F51DC2" w:rsidR="00F51DC2">
              <w:rPr>
                <w:rFonts w:ascii="Arial" w:hAnsi="Arial" w:eastAsia="Times New Roman" w:cs="Arial"/>
                <w:lang w:eastAsia="ar-SA"/>
              </w:rPr>
              <w:t xml:space="preserve"> (Garantia de Qualidade)</w:t>
            </w:r>
            <w:r>
              <w:rPr>
                <w:rFonts w:ascii="Arial" w:hAnsi="Arial" w:eastAsia="Times New Roman" w:cs="Arial"/>
                <w:lang w:eastAsia="ar-SA"/>
              </w:rPr>
              <w:t xml:space="preserve"> para </w:t>
            </w:r>
            <w:r w:rsidR="00F51DC2">
              <w:rPr>
                <w:rFonts w:ascii="Arial" w:hAnsi="Arial" w:eastAsia="Times New Roman" w:cs="Arial"/>
                <w:lang w:eastAsia="ar-SA"/>
              </w:rPr>
              <w:t xml:space="preserve">testar um software criado por </w:t>
            </w:r>
            <w:proofErr w:type="spellStart"/>
            <w:r w:rsidR="00F51DC2">
              <w:rPr>
                <w:rFonts w:ascii="Arial" w:hAnsi="Arial" w:eastAsia="Times New Roman" w:cs="Arial"/>
                <w:lang w:eastAsia="ar-SA"/>
              </w:rPr>
              <w:t>ex</w:t>
            </w:r>
            <w:proofErr w:type="spellEnd"/>
            <w:r w:rsidR="00F51DC2">
              <w:rPr>
                <w:rFonts w:ascii="Arial" w:hAnsi="Arial" w:eastAsia="Times New Roman" w:cs="Arial"/>
                <w:lang w:eastAsia="ar-SA"/>
              </w:rPr>
              <w:t xml:space="preserve"> alunos do Senai de Jaguariúna na disciplina de Requisitos e Modelagem de Sistemas.</w:t>
            </w:r>
            <w:r>
              <w:rPr>
                <w:rFonts w:ascii="Arial" w:hAnsi="Arial" w:eastAsia="Times New Roman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hAnsi="Arial" w:eastAsia="Times New Roman" w:cs="Arial"/>
                <w:lang w:eastAsia="ar-SA"/>
              </w:rPr>
              <w:t>um projeto de teste de software para essa empresa.</w:t>
            </w:r>
            <w:r>
              <w:rPr>
                <w:rFonts w:ascii="Arial" w:hAnsi="Arial" w:eastAsia="Times New Roman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hAnsi="Arial" w:eastAsia="Times New Roman" w:cs="Arial"/>
                <w:lang w:eastAsia="ar-SA"/>
              </w:rPr>
              <w:t>testes de sistemas</w:t>
            </w:r>
            <w:r>
              <w:rPr>
                <w:rFonts w:ascii="Arial" w:hAnsi="Arial" w:eastAsia="Times New Roman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hAnsi="Arial" w:eastAsia="Times New Roman" w:cs="Arial"/>
                <w:lang w:eastAsia="ar-SA"/>
              </w:rPr>
              <w:t>tem</w:t>
            </w:r>
            <w:r>
              <w:rPr>
                <w:rFonts w:ascii="Arial" w:hAnsi="Arial" w:eastAsia="Times New Roman" w:cs="Arial"/>
                <w:lang w:eastAsia="ar-SA"/>
              </w:rPr>
              <w:t xml:space="preserve"> pessoas da área de informática que conhecem muito bem a parte de projetos de software.</w:t>
            </w:r>
          </w:p>
          <w:p w:rsidR="00D34EFC" w:rsidP="00D34EFC" w:rsidRDefault="00D34EFC" w14:paraId="7B04FA47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34EFC" w:rsidP="00D34EFC" w:rsidRDefault="00D34EFC" w14:paraId="568C698B" wp14:textId="77777777">
            <w:pPr>
              <w:spacing w:after="0" w:line="240" w:lineRule="auto"/>
              <w:jc w:val="both"/>
            </w:pPr>
          </w:p>
          <w:p w:rsidR="004F6DB1" w:rsidP="004F6DB1" w:rsidRDefault="00D34EFC" w14:paraId="7D752DC3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Desafio:</w:t>
            </w:r>
            <w:r>
              <w:rPr>
                <w:rFonts w:ascii="Arial" w:hAnsi="Arial" w:eastAsia="Times New Roman" w:cs="Arial"/>
                <w:lang w:eastAsia="ar-SA"/>
              </w:rPr>
              <w:t xml:space="preserve"> </w:t>
            </w:r>
            <w:r w:rsidR="004F6DB1">
              <w:rPr>
                <w:rFonts w:ascii="Arial" w:hAnsi="Arial" w:eastAsia="Times New Roman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:rsidRPr="00D9535D" w:rsidR="004F6DB1" w:rsidP="004F6DB1" w:rsidRDefault="004F6DB1" w14:paraId="65BD996C" wp14:textId="77777777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b/>
                <w:bCs/>
                <w:lang w:eastAsia="ar-SA"/>
              </w:rPr>
              <w:t>Planejamento</w:t>
            </w:r>
          </w:p>
          <w:p w:rsidRPr="00D9535D" w:rsidR="004F6DB1" w:rsidP="004F6DB1" w:rsidRDefault="004F6DB1" w14:paraId="6D1965C7" wp14:textId="77777777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b/>
                <w:bCs/>
                <w:lang w:eastAsia="ar-SA"/>
              </w:rPr>
              <w:t>Projeto de Casos de Teste</w:t>
            </w:r>
          </w:p>
          <w:p w:rsidR="004F6DB1" w:rsidP="00EC2AD8" w:rsidRDefault="004F6DB1" w14:paraId="1A939487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104976" w:rsidP="004F6DB1" w:rsidRDefault="004F6DB1" w14:paraId="5A9278A7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>
              <w:rPr>
                <w:rFonts w:ascii="Arial" w:hAnsi="Arial" w:eastAsia="Times New Roman" w:cs="Arial"/>
                <w:lang w:eastAsia="ar-SA"/>
              </w:rPr>
              <w:t xml:space="preserve">Na etapa de </w:t>
            </w:r>
            <w:r w:rsidRPr="004F6DB1">
              <w:rPr>
                <w:rFonts w:ascii="Arial" w:hAnsi="Arial" w:eastAsia="Times New Roman" w:cs="Arial"/>
                <w:b/>
                <w:bCs/>
                <w:lang w:eastAsia="ar-SA"/>
              </w:rPr>
              <w:t>planejamento</w:t>
            </w:r>
            <w:r>
              <w:rPr>
                <w:rFonts w:ascii="Arial" w:hAnsi="Arial" w:eastAsia="Times New Roman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r w:rsidRPr="004F6DB1">
              <w:rPr>
                <w:rFonts w:ascii="Arial" w:hAnsi="Arial" w:eastAsia="Times New Roman" w:cs="Arial"/>
                <w:lang w:eastAsia="ar-SA"/>
              </w:rPr>
              <w:t xml:space="preserve">No projeto de </w:t>
            </w:r>
            <w:r w:rsidRPr="004F6DB1">
              <w:rPr>
                <w:rFonts w:ascii="Arial" w:hAnsi="Arial" w:eastAsia="Times New Roman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hAnsi="Arial" w:eastAsia="Times New Roman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hAnsi="Arial" w:eastAsia="Times New Roman" w:cs="Arial"/>
                <w:lang w:eastAsia="ar-SA"/>
              </w:rPr>
              <w:t>. Os modelos de documentos foram apresentados na avaliação formativa.</w:t>
            </w:r>
          </w:p>
          <w:p w:rsidRPr="00104976" w:rsidR="00D01042" w:rsidP="00D01042" w:rsidRDefault="00D01042" w14:paraId="6AA258D8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34EFC" w:rsidP="00D34EFC" w:rsidRDefault="00D34EFC" w14:paraId="6FFBD3EC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</w:p>
          <w:p w:rsidR="00D34EFC" w:rsidP="00D34EFC" w:rsidRDefault="00D34EFC" w14:paraId="1C67D524" wp14:textId="77777777">
            <w:pPr>
              <w:spacing w:after="0" w:line="240" w:lineRule="auto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00AF4A25">
              <w:rPr>
                <w:rFonts w:ascii="Arial" w:hAnsi="Arial" w:eastAsia="Times New Roman" w:cs="Arial"/>
                <w:b/>
                <w:lang w:eastAsia="ar-SA"/>
              </w:rPr>
              <w:t>Entregas:</w:t>
            </w:r>
            <w:r>
              <w:rPr>
                <w:rFonts w:ascii="Arial" w:hAnsi="Arial" w:eastAsia="Times New Roman" w:cs="Arial"/>
                <w:lang w:eastAsia="ar-SA"/>
              </w:rPr>
              <w:t xml:space="preserve"> </w:t>
            </w:r>
          </w:p>
          <w:p w:rsidRPr="00B62D8F" w:rsidR="00956841" w:rsidP="00070F68" w:rsidRDefault="004F6DB1" w14:paraId="5D43965B" wp14:textId="5A92E27F">
            <w:pPr>
              <w:spacing w:after="0" w:line="240" w:lineRule="auto"/>
              <w:ind w:left="720"/>
              <w:jc w:val="both"/>
              <w:rPr>
                <w:rFonts w:ascii="Arial" w:hAnsi="Arial" w:eastAsia="Times New Roman" w:cs="Arial"/>
                <w:lang w:eastAsia="ar-SA"/>
              </w:rPr>
            </w:pPr>
            <w:r w:rsidRPr="43FE7E23" w:rsidR="004F6DB1">
              <w:rPr>
                <w:rFonts w:ascii="Arial" w:hAnsi="Arial" w:eastAsia="Times New Roman" w:cs="Arial"/>
                <w:lang w:eastAsia="ar-SA"/>
              </w:rPr>
              <w:t xml:space="preserve">Documento com 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>a descrição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 xml:space="preserve"> das 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>duas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 xml:space="preserve"> etapas de testes: Planejamento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 xml:space="preserve"> e </w:t>
            </w:r>
            <w:r w:rsidRPr="43FE7E23" w:rsidR="004F6DB1">
              <w:rPr>
                <w:rFonts w:ascii="Arial" w:hAnsi="Arial" w:eastAsia="Times New Roman" w:cs="Arial"/>
                <w:lang w:eastAsia="ar-SA"/>
              </w:rPr>
              <w:t>projeto de casos de teste.</w:t>
            </w:r>
          </w:p>
        </w:tc>
      </w:tr>
    </w:tbl>
    <w:p xmlns:wp14="http://schemas.microsoft.com/office/word/2010/wordml" w:rsidR="002E25CF" w:rsidP="00E93EA0" w:rsidRDefault="002E25CF" w14:paraId="30DCCCA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621DB8" w:rsidP="00E93EA0" w:rsidRDefault="00621DB8" w14:paraId="36AF6883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621DB8" w:rsidP="00E93EA0" w:rsidRDefault="00621DB8" w14:paraId="54C529E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1C0157D6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3691E7B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526770C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7CBEED8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6E36661F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38645DC7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621DB8" w:rsidP="00E93EA0" w:rsidRDefault="00621DB8" w14:paraId="135E58C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62EBF9A1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0C6C2CD5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709E88E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508C98E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779F8E76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7818863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44F69B9A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5F07D11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E93EA0" w:rsidRDefault="00B22BB5" w14:paraId="41508A3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B22BB5" w:rsidP="00B22BB5" w:rsidRDefault="00B22BB5" w14:paraId="3E6C9E8C" wp14:textId="77777777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xmlns:wp14="http://schemas.microsoft.com/office/word/2010/wordml" w:rsidRPr="00663293" w:rsidR="004F6DB1" w:rsidTr="00954912" w14:paraId="058465C8" wp14:textId="77777777">
        <w:trPr>
          <w:trHeight w:val="448"/>
        </w:trPr>
        <w:tc>
          <w:tcPr>
            <w:tcW w:w="709" w:type="dxa"/>
            <w:vMerge w:val="restart"/>
            <w:tcBorders>
              <w:top w:val="single" w:color="auto" w:sz="12" w:space="0"/>
              <w:left w:val="single" w:color="auto" w:sz="12" w:space="0"/>
            </w:tcBorders>
            <w:textDirection w:val="btLr"/>
            <w:vAlign w:val="center"/>
          </w:tcPr>
          <w:p w:rsidRPr="00CE256D" w:rsidR="004F6DB1" w:rsidP="00954912" w:rsidRDefault="004F6DB1" w14:paraId="09604CF7" wp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color="auto" w:sz="12" w:space="0"/>
            </w:tcBorders>
            <w:vAlign w:val="center"/>
          </w:tcPr>
          <w:p w:rsidRPr="00663293" w:rsidR="004F6DB1" w:rsidP="00954912" w:rsidRDefault="004F6DB1" w14:paraId="6C1501D4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color="auto" w:sz="12" w:space="0"/>
            </w:tcBorders>
            <w:vAlign w:val="center"/>
          </w:tcPr>
          <w:p w:rsidR="004F6DB1" w:rsidP="00954912" w:rsidRDefault="004F6DB1" w14:paraId="010481BF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Pr="00B36250" w:rsidR="004F6DB1" w:rsidTr="00954912" w14:paraId="016ED59E" wp14:textId="77777777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:rsidRPr="00B36250" w:rsidR="004F6DB1" w:rsidP="00954912" w:rsidRDefault="004F6DB1" w14:paraId="43D6B1D6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3400F594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:rsidRPr="00B36250" w:rsidR="004F6DB1" w:rsidP="00954912" w:rsidRDefault="004F6DB1" w14:paraId="17DBC151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3C9A5DD9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Pr="00B36250" w:rsidR="004F6DB1" w:rsidTr="00954912" w14:paraId="2AD136E4" wp14:textId="77777777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:rsidRPr="00B36250" w:rsidR="004F6DB1" w:rsidP="00954912" w:rsidRDefault="004F6DB1" w14:paraId="2322F001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63852F5E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:rsidRPr="00B36250" w:rsidR="004F6DB1" w:rsidP="00954912" w:rsidRDefault="004F6DB1" w14:paraId="56B20A0C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10AB273B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Pr="00B36250" w:rsidR="004F6DB1" w:rsidTr="00954912" w14:paraId="7DF29A95" wp14:textId="77777777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:rsidRPr="00B36250" w:rsidR="004F6DB1" w:rsidP="00954912" w:rsidRDefault="004F6DB1" w14:paraId="7CE3FC58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7D460384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:rsidR="004F6DB1" w:rsidP="00954912" w:rsidRDefault="004F6DB1" w14:paraId="1CF5E66A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:rsidRPr="00B36250" w:rsidR="004F6DB1" w:rsidP="00954912" w:rsidRDefault="004F6DB1" w14:paraId="3013A81A" wp14:textId="77777777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:rsidRPr="00663293" w:rsidR="004F6DB1" w:rsidP="00954912" w:rsidRDefault="004F6DB1" w14:paraId="6F8BD81B" wp14:textId="77777777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663293" w:rsidR="004F6DB1" w:rsidP="00954912" w:rsidRDefault="004F6DB1" w14:paraId="6906D0ED" wp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xmlns:wp14="http://schemas.microsoft.com/office/word/2010/wordml" w:rsidRPr="00663293" w:rsidR="004F6DB1" w:rsidTr="00954912" w14:paraId="2613E9C1" wp14:textId="77777777">
        <w:trPr>
          <w:cantSplit/>
          <w:trHeight w:val="1275"/>
        </w:trPr>
        <w:tc>
          <w:tcPr>
            <w:tcW w:w="709" w:type="dxa"/>
            <w:vMerge/>
            <w:tcBorders>
              <w:left w:val="single" w:color="auto" w:sz="12" w:space="0"/>
              <w:bottom w:val="single" w:color="auto" w:sz="4" w:space="0"/>
            </w:tcBorders>
          </w:tcPr>
          <w:p w:rsidR="004F6DB1" w:rsidP="00954912" w:rsidRDefault="004F6DB1" w14:paraId="1037B8A3" wp14:textId="77777777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color="auto" w:sz="4" w:space="0"/>
            </w:tcBorders>
          </w:tcPr>
          <w:p w:rsidR="004F6DB1" w:rsidP="00954912" w:rsidRDefault="004F6DB1" w14:paraId="687C6DE0" wp14:textId="7777777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:rsidR="004F6DB1" w:rsidP="00954912" w:rsidRDefault="004F6DB1" w14:paraId="5B2F9378" wp14:textId="77777777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58E6DD4E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7D3BEE8F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3B88899E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69E2BB2B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57C0D796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0D142F6F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4475AD14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color="auto" w:sz="4" w:space="0"/>
              <w:right w:val="single" w:color="auto" w:sz="12" w:space="0"/>
            </w:tcBorders>
            <w:shd w:val="clear" w:color="auto" w:fill="auto"/>
            <w:textDirection w:val="btLr"/>
            <w:vAlign w:val="center"/>
          </w:tcPr>
          <w:p w:rsidRPr="00B62D8F" w:rsidR="004F6DB1" w:rsidP="00954912" w:rsidRDefault="004F6DB1" w14:paraId="120C4E94" wp14:textId="77777777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xmlns:wp14="http://schemas.microsoft.com/office/word/2010/wordml" w:rsidRPr="00663293" w:rsidR="004F6DB1" w:rsidTr="00954912" w14:paraId="34DE628E" wp14:textId="77777777">
        <w:trPr>
          <w:trHeight w:val="1074"/>
        </w:trPr>
        <w:tc>
          <w:tcPr>
            <w:tcW w:w="709" w:type="dxa"/>
            <w:vMerge w:val="restart"/>
            <w:tcBorders>
              <w:top w:val="single" w:color="auto" w:sz="4" w:space="0"/>
              <w:left w:val="single" w:color="auto" w:sz="12" w:space="0"/>
            </w:tcBorders>
            <w:textDirection w:val="btLr"/>
            <w:vAlign w:val="center"/>
          </w:tcPr>
          <w:p w:rsidRPr="009220E0" w:rsidR="004F6DB1" w:rsidP="00954912" w:rsidRDefault="004F6DB1" w14:paraId="3696CF25" wp14:textId="77777777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:rsidRPr="000F520F" w:rsidR="004F6DB1" w:rsidP="00954912" w:rsidRDefault="004F6DB1" w14:paraId="3ED50C9D" wp14:textId="777777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:rsidRPr="003364ED" w:rsidR="004F6DB1" w:rsidP="00954912" w:rsidRDefault="004F6DB1" w14:paraId="1C64F3AE" wp14:textId="777777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:rsidRPr="00B31BA5" w:rsidR="004F6DB1" w:rsidP="00954912" w:rsidRDefault="004F6DB1" w14:paraId="3750093B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1B999743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42AFC42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271CA72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4F6DB1" w:rsidP="00954912" w:rsidRDefault="004F6DB1" w14:paraId="75FBE42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4F6DB1" w:rsidP="00954912" w:rsidRDefault="004F6DB1" w14:paraId="2D3F0BE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4F6DB1" w:rsidP="00954912" w:rsidRDefault="004F6DB1" w14:paraId="75CF4315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4F6DB1" w:rsidP="00954912" w:rsidRDefault="004F6DB1" w14:paraId="3CB648E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C76381" w:rsidR="004F6DB1" w:rsidP="00954912" w:rsidRDefault="004F6DB1" w14:paraId="0C178E9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color="auto" w:sz="4" w:space="0"/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3C0395D3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6470E5A7" wp14:textId="77777777">
        <w:trPr>
          <w:trHeight w:val="982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4F6DB1" w:rsidP="00954912" w:rsidRDefault="004F6DB1" w14:paraId="3254BC2F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4F6DB1" w:rsidP="00954912" w:rsidRDefault="004F6DB1" w14:paraId="538C05C4" wp14:textId="77777777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:rsidRPr="003364ED" w:rsidR="004F6DB1" w:rsidP="00954912" w:rsidRDefault="004F6DB1" w14:paraId="083B4795" wp14:textId="77777777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:rsidRPr="00B31BA5" w:rsidR="004F6DB1" w:rsidP="00954912" w:rsidRDefault="004F6DB1" w14:paraId="724A9EF5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395970B8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51E959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69E314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734134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2EF208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B40C95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B4D723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093CA6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2503B197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6DF3A955" wp14:textId="77777777">
        <w:trPr>
          <w:trHeight w:val="1321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4F6DB1" w:rsidP="00954912" w:rsidRDefault="004F6DB1" w14:paraId="38288749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4F6DB1" w:rsidP="00954912" w:rsidRDefault="004F6DB1" w14:paraId="4D4504BA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:rsidRPr="003364ED" w:rsidR="004F6DB1" w:rsidP="00954912" w:rsidRDefault="004F6DB1" w14:paraId="31E75D71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:rsidRPr="00B16D3F" w:rsidR="004F6DB1" w:rsidP="00954912" w:rsidRDefault="004F6DB1" w14:paraId="015BD13E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38056E1E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0BD9A1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0C136CF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0A392C6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90583F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8F21D9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3C326F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853B84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50125231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7C7486B1" wp14:textId="77777777">
        <w:trPr>
          <w:trHeight w:val="121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4F6DB1" w:rsidP="00954912" w:rsidRDefault="004F6DB1" w14:paraId="5A25747A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3364ED" w:rsidR="004F6DB1" w:rsidP="00954912" w:rsidRDefault="004F6DB1" w14:paraId="3A2541D9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:rsidRPr="00CD5E8C" w:rsidR="004F6DB1" w:rsidP="00954912" w:rsidRDefault="004F6DB1" w14:paraId="1EA19460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0A78B048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09B8D95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8BEFD2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7A7642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9206A88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7B7A70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1887C7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B7FD67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38D6B9B6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063E5891" wp14:textId="77777777">
        <w:trPr>
          <w:trHeight w:val="1613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4F6DB1" w:rsidP="00954912" w:rsidRDefault="004F6DB1" w14:paraId="22F860BB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4F6DB1" w:rsidP="00954912" w:rsidRDefault="004F6DB1" w14:paraId="02BC79DE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:rsidRPr="003364ED" w:rsidR="004F6DB1" w:rsidP="00954912" w:rsidRDefault="004F6DB1" w14:paraId="3E38D74C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:rsidRPr="00B16D3F" w:rsidR="004F6DB1" w:rsidP="00954912" w:rsidRDefault="004F6DB1" w14:paraId="3EFB1482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4F6DB1" w:rsidP="00954912" w:rsidRDefault="004F6DB1" w14:paraId="214F8B61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98536F5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BC1BAF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1C988F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B22BB7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7B246D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BF89DA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C3E0E7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66A1FAB9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3A9AA62E" wp14:textId="77777777">
        <w:trPr>
          <w:trHeight w:val="1142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vAlign w:val="center"/>
          </w:tcPr>
          <w:p w:rsidRPr="009220E0" w:rsidR="004F6DB1" w:rsidP="00954912" w:rsidRDefault="004F6DB1" w14:paraId="76BB753C" wp14:textId="77777777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:rsidRPr="000F520F" w:rsidR="004F6DB1" w:rsidP="00954912" w:rsidRDefault="004F6DB1" w14:paraId="266A7F70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:rsidRPr="003364ED" w:rsidR="004F6DB1" w:rsidP="00954912" w:rsidRDefault="004F6DB1" w14:paraId="4DF0BF24" wp14:textId="77777777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:rsidRPr="00B16D3F" w:rsidR="004F6DB1" w:rsidP="00954912" w:rsidRDefault="004F6DB1" w14:paraId="430548A4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4F6DB1" w:rsidP="00954912" w:rsidRDefault="004F6DB1" w14:paraId="08AEAA35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13DA1E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5CAC6F5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6060428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D0656F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B37605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94798F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889A505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29079D35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3ECA0AE1" wp14:textId="77777777">
        <w:trPr>
          <w:trHeight w:val="720" w:hRule="exact"/>
        </w:trPr>
        <w:tc>
          <w:tcPr>
            <w:tcW w:w="709" w:type="dxa"/>
            <w:vMerge w:val="restart"/>
            <w:tcBorders>
              <w:left w:val="single" w:color="auto" w:sz="12" w:space="0"/>
            </w:tcBorders>
            <w:textDirection w:val="btLr"/>
            <w:vAlign w:val="center"/>
          </w:tcPr>
          <w:p w:rsidRPr="009220E0" w:rsidR="004F6DB1" w:rsidP="00954912" w:rsidRDefault="004F6DB1" w14:paraId="3F282323" wp14:textId="77777777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:rsidRPr="008D16E1" w:rsidR="004F6DB1" w:rsidP="00954912" w:rsidRDefault="004F6DB1" w14:paraId="5B709E0A" wp14:textId="77777777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:rsidRPr="00B31BA5" w:rsidR="004F6DB1" w:rsidP="00954912" w:rsidRDefault="004F6DB1" w14:paraId="382C658F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19C5590A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7686DC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3BD644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A3FAC4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BBD94B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854DE7F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CA7ADD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14EE24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76614669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4400BEBE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4F6DB1" w:rsidP="00954912" w:rsidRDefault="004F6DB1" w14:paraId="57590049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Pr="008D16E1" w:rsidR="004F6DB1" w:rsidP="00954912" w:rsidRDefault="004F6DB1" w14:paraId="2484A3AC" wp14:textId="77777777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:rsidRPr="000F520F" w:rsidR="004F6DB1" w:rsidP="00954912" w:rsidRDefault="004F6DB1" w14:paraId="18691E55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27196D1C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0C5B615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92F1AA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A499DF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E7E3C4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03F828E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2AC57CB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186B13D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6C57C439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6CC8AD81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4F6DB1" w:rsidP="00954912" w:rsidRDefault="004F6DB1" w14:paraId="3D404BC9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Pr="000F520F" w:rsidR="004F6DB1" w:rsidP="00954912" w:rsidRDefault="004F6DB1" w14:paraId="60E85921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:rsidRPr="00220880" w:rsidR="004F6DB1" w:rsidP="00954912" w:rsidRDefault="004F6DB1" w14:paraId="3FB14F8B" wp14:textId="77777777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:rsidRPr="00311357" w:rsidR="004F6DB1" w:rsidP="00954912" w:rsidRDefault="004F6DB1" w14:paraId="38C1593D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665C0F16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1319B8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1A560F4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0DF735C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A413BF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3D28B4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7EFA3E3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1C6AC2A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2DC44586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097E7B6F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4F6DB1" w:rsidP="00954912" w:rsidRDefault="004F6DB1" w14:paraId="4FFCBC07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="004F6DB1" w:rsidP="00954912" w:rsidRDefault="004F6DB1" w14:paraId="7B07C4DF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:rsidR="004F6DB1" w:rsidP="00954912" w:rsidRDefault="004F6DB1" w14:paraId="417A8BF4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6EE65652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728B4D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4959D4B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BD58BA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357A966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44690661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453991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5A7E0CF2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60FA6563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10FAC6CB" wp14:textId="77777777">
        <w:trPr>
          <w:trHeight w:val="1266" w:hRule="exact"/>
        </w:trPr>
        <w:tc>
          <w:tcPr>
            <w:tcW w:w="709" w:type="dxa"/>
            <w:vMerge/>
            <w:tcBorders>
              <w:left w:val="single" w:color="auto" w:sz="12" w:space="0"/>
            </w:tcBorders>
            <w:textDirection w:val="btLr"/>
            <w:vAlign w:val="center"/>
          </w:tcPr>
          <w:p w:rsidRPr="00D77055" w:rsidR="004F6DB1" w:rsidP="00954912" w:rsidRDefault="004F6DB1" w14:paraId="1AC5CDBE" wp14:textId="77777777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:rsidR="004F6DB1" w:rsidP="00954912" w:rsidRDefault="004F6DB1" w14:paraId="7A83365B" wp14:textId="77777777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:rsidRPr="000F520F" w:rsidR="004F6DB1" w:rsidP="00954912" w:rsidRDefault="004F6DB1" w14:paraId="39375850" wp14:textId="77777777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Pr="00C76381" w:rsidR="004F6DB1" w:rsidP="00954912" w:rsidRDefault="004F6DB1" w14:paraId="1EBB306C" wp14:textId="77777777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42D4C27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3572E39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CEB15C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66518E39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E75FCD0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10FDAA0E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:rsidRPr="00C76381" w:rsidR="004F6DB1" w:rsidP="00954912" w:rsidRDefault="004F6DB1" w14:paraId="774AF2BF" wp14:textId="77777777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B62D8F" w:rsidR="004F6DB1" w:rsidP="00954912" w:rsidRDefault="004F6DB1" w14:paraId="7A292896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xmlns:wp14="http://schemas.microsoft.com/office/word/2010/wordml" w:rsidRPr="00663293" w:rsidR="004F6DB1" w:rsidTr="00954912" w14:paraId="4FCC7360" wp14:textId="77777777">
        <w:trPr>
          <w:trHeight w:val="567" w:hRule="exact"/>
        </w:trPr>
        <w:tc>
          <w:tcPr>
            <w:tcW w:w="7211" w:type="dxa"/>
            <w:gridSpan w:val="4"/>
            <w:tcBorders>
              <w:left w:val="single" w:color="auto" w:sz="12" w:space="0"/>
            </w:tcBorders>
            <w:vAlign w:val="center"/>
          </w:tcPr>
          <w:p w:rsidRPr="00C76381" w:rsidR="004F6DB1" w:rsidP="00954912" w:rsidRDefault="004F6DB1" w14:paraId="0FD79CAD" wp14:textId="77777777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2191599E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7673E5AE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041D98D7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5AB7C0C5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55B33694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4455F193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:rsidRPr="00C76381" w:rsidR="004F6DB1" w:rsidP="00954912" w:rsidRDefault="004F6DB1" w14:paraId="1C2776EB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color="auto" w:sz="12" w:space="0"/>
            </w:tcBorders>
            <w:shd w:val="clear" w:color="auto" w:fill="auto"/>
            <w:vAlign w:val="center"/>
          </w:tcPr>
          <w:p w:rsidRPr="00663293" w:rsidR="004F6DB1" w:rsidP="00954912" w:rsidRDefault="004F6DB1" w14:paraId="15342E60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xmlns:wp14="http://schemas.microsoft.com/office/word/2010/wordml" w:rsidRPr="00663293" w:rsidR="004F6DB1" w:rsidTr="00954912" w14:paraId="5984B225" wp14:textId="77777777">
        <w:trPr>
          <w:trHeight w:val="567" w:hRule="exact"/>
        </w:trPr>
        <w:tc>
          <w:tcPr>
            <w:tcW w:w="7211" w:type="dxa"/>
            <w:gridSpan w:val="4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 w:rsidRPr="00C76381" w:rsidR="004F6DB1" w:rsidP="00954912" w:rsidRDefault="004F6DB1" w14:paraId="627C47AE" wp14:textId="77777777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5EB89DE8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7D62D461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078B034E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492506DD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31CD0C16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7FD8715F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C76381" w:rsidR="004F6DB1" w:rsidP="00954912" w:rsidRDefault="004F6DB1" w14:paraId="6BDFDFC2" wp14:textId="7777777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663293" w:rsidR="004F6DB1" w:rsidP="00954912" w:rsidRDefault="004F6DB1" w14:paraId="41F9AE5E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xmlns:wp14="http://schemas.microsoft.com/office/word/2010/wordml" w:rsidRPr="001C7FE6" w:rsidR="00B22BB5" w:rsidP="00B22BB5" w:rsidRDefault="00B22BB5" w14:paraId="00F03A6D" wp14:textId="77777777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6930E82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0E36DA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317A9F7F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xmlns:wp14="http://schemas.microsoft.com/office/word/2010/wordml" w:rsidR="00797F5A" w:rsidP="00E93EA0" w:rsidRDefault="00797F5A" w14:paraId="32D8521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0CE19BC3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E93EA0" w:rsidRDefault="00E93EA0" w14:paraId="63966B7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3536548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71AE1F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4AE5B7AF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3955E093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12C4242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379CA55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5ABF93C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71DCB018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4B644A8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082C48E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677290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49BF8C6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0EF4647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3AB58C42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4EA9BA15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7332107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5D98A3F1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50C86B8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60EDCC55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3BBB8815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55B91B0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6810F0D1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74E797D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5AF7EA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2633CEB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4B1D477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65BE1F1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6AFAB436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042C5D41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4D2E12B8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308F224F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797F5A" w:rsidP="00E93EA0" w:rsidRDefault="00797F5A" w14:paraId="5E6D6F63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E93EA0" w:rsidRDefault="00C967C2" w14:paraId="7B969857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xmlns:wp14="http://schemas.microsoft.com/office/word/2010/wordml" w:rsidRPr="00C445B2" w:rsidR="00083405" w:rsidTr="00E93EA0" w14:paraId="581033C8" wp14:textId="77777777">
        <w:trPr>
          <w:trHeight w:val="567"/>
          <w:jc w:val="center"/>
        </w:trPr>
        <w:tc>
          <w:tcPr>
            <w:tcW w:w="7155" w:type="dxa"/>
            <w:tcBorders>
              <w:top w:val="single" w:color="auto" w:sz="12" w:space="0"/>
              <w:left w:val="single" w:color="auto" w:sz="12" w:space="0"/>
              <w:bottom w:val="double" w:color="auto" w:sz="4" w:space="0"/>
            </w:tcBorders>
            <w:shd w:val="clear" w:color="auto" w:fill="auto"/>
            <w:vAlign w:val="center"/>
          </w:tcPr>
          <w:p w:rsidRPr="00D46FCF" w:rsidR="00083405" w:rsidP="007401A0" w:rsidRDefault="00083405" w14:paraId="4F29D88B" wp14:textId="77777777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 DE DESEMPENHO</w:t>
            </w:r>
          </w:p>
        </w:tc>
        <w:tc>
          <w:tcPr>
            <w:tcW w:w="1359" w:type="dxa"/>
            <w:tcBorders>
              <w:top w:val="single" w:color="auto" w:sz="12" w:space="0"/>
              <w:bottom w:val="double" w:color="auto" w:sz="4" w:space="0"/>
            </w:tcBorders>
            <w:shd w:val="clear" w:color="auto" w:fill="auto"/>
            <w:vAlign w:val="center"/>
          </w:tcPr>
          <w:p w:rsidRPr="00D46FCF" w:rsidR="00083405" w:rsidP="007401A0" w:rsidRDefault="00083405" w14:paraId="452DC2CB" wp14:textId="77777777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color="auto" w:sz="12" w:space="0"/>
              <w:bottom w:val="double" w:color="auto" w:sz="4" w:space="0"/>
              <w:right w:val="single" w:color="auto" w:sz="12" w:space="0"/>
            </w:tcBorders>
            <w:shd w:val="clear" w:color="auto" w:fill="auto"/>
            <w:vAlign w:val="center"/>
          </w:tcPr>
          <w:p w:rsidRPr="00D46FCF" w:rsidR="00083405" w:rsidP="007401A0" w:rsidRDefault="00083405" w14:paraId="20FD8DC2" wp14:textId="77777777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xmlns:wp14="http://schemas.microsoft.com/office/word/2010/wordml" w:rsidRPr="00C445B2" w:rsidR="00CF4484" w:rsidTr="00E93EA0" w14:paraId="3BA4D392" wp14:textId="77777777">
        <w:trPr>
          <w:trHeight w:val="567"/>
          <w:jc w:val="center"/>
        </w:trPr>
        <w:tc>
          <w:tcPr>
            <w:tcW w:w="7155" w:type="dxa"/>
            <w:tcBorders>
              <w:top w:val="double" w:color="auto" w:sz="4" w:space="0"/>
              <w:left w:val="single" w:color="auto" w:sz="12" w:space="0"/>
            </w:tcBorders>
            <w:shd w:val="clear" w:color="auto" w:fill="auto"/>
            <w:vAlign w:val="center"/>
          </w:tcPr>
          <w:p w:rsidRPr="009B6FAF" w:rsidR="00CF4484" w:rsidP="00F33832" w:rsidRDefault="00CF4484" w14:paraId="0430C9A5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color="auto" w:sz="4" w:space="0"/>
            </w:tcBorders>
            <w:shd w:val="clear" w:color="auto" w:fill="auto"/>
            <w:vAlign w:val="center"/>
          </w:tcPr>
          <w:p w:rsidRPr="009B6FAF" w:rsidR="00CF4484" w:rsidP="00F33832" w:rsidRDefault="00CF4484" w14:paraId="249FAAB8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color="auto" w:sz="4" w:space="0"/>
              <w:right w:val="single" w:color="auto" w:sz="12" w:space="0"/>
            </w:tcBorders>
            <w:shd w:val="clear" w:color="auto" w:fill="auto"/>
            <w:vAlign w:val="center"/>
          </w:tcPr>
          <w:p w:rsidRPr="002C2533" w:rsidR="00CF4484" w:rsidP="00F33832" w:rsidRDefault="00CF4484" w14:paraId="0CCF700D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xmlns:wp14="http://schemas.microsoft.com/office/word/2010/wordml" w:rsidRPr="00C445B2" w:rsidR="00CF4484" w:rsidTr="00E93EA0" w14:paraId="7EE934C8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CF4484" w:rsidP="00896827" w:rsidRDefault="00CF4484" w14:paraId="071263D5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Pr="009B6FAF" w:rsidR="00CF4484" w:rsidP="00F33832" w:rsidRDefault="00CF4484" w14:paraId="18F999B5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2C2533" w:rsidR="00CF4484" w:rsidP="006178D3" w:rsidRDefault="00896827" w14:paraId="5AA05B6E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xmlns:wp14="http://schemas.microsoft.com/office/word/2010/wordml" w:rsidRPr="00C445B2" w:rsidR="00CF4484" w:rsidTr="00E93EA0" w14:paraId="6B14370E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CF4484" w:rsidP="00896827" w:rsidRDefault="00CF4484" w14:paraId="4448F644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Pr="009B6FAF" w:rsidR="00CF4484" w:rsidP="00F33832" w:rsidRDefault="00CF4484" w14:paraId="5FCD5EC4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2C2533" w:rsidR="00CF4484" w:rsidP="00896827" w:rsidRDefault="00896827" w14:paraId="0F8EA849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xmlns:wp14="http://schemas.microsoft.com/office/word/2010/wordml" w:rsidRPr="00C445B2" w:rsidR="00896827" w:rsidTr="00E93EA0" w14:paraId="5551B8E8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896827" w:rsidP="00896827" w:rsidRDefault="00896827" w14:paraId="63567E24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="00896827" w:rsidP="00F33832" w:rsidRDefault="00896827" w14:paraId="2598DEE6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2C2533" w:rsidR="00896827" w:rsidP="00896827" w:rsidRDefault="00896827" w14:paraId="46DE38F6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xmlns:wp14="http://schemas.microsoft.com/office/word/2010/wordml" w:rsidRPr="00C445B2" w:rsidR="00896827" w:rsidTr="00E93EA0" w14:paraId="1D882A74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621DB8" w:rsidR="00896827" w:rsidP="006178D3" w:rsidRDefault="00896827" w14:paraId="61B30BEA" wp14:textId="77777777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Pr="00621DB8" w:rsidR="00896827" w:rsidP="00896827" w:rsidRDefault="00896827" w14:paraId="78941E47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621DB8" w:rsidR="00896827" w:rsidP="006178D3" w:rsidRDefault="00896827" w14:paraId="68861898" wp14:textId="7777777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xmlns:wp14="http://schemas.microsoft.com/office/word/2010/wordml" w:rsidRPr="00C445B2" w:rsidR="00896827" w:rsidTr="00E93EA0" w14:paraId="7B551D5C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896827" w:rsidP="00896827" w:rsidRDefault="00896827" w14:paraId="007F5F84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="00896827" w:rsidP="00896827" w:rsidRDefault="00896827" w14:paraId="29B4EA11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="00896827" w:rsidP="006178D3" w:rsidRDefault="00896827" w14:paraId="704A35C2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xmlns:wp14="http://schemas.microsoft.com/office/word/2010/wordml" w:rsidRPr="00C445B2" w:rsidR="00896827" w:rsidTr="00E93EA0" w14:paraId="3133B754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896827" w:rsidP="00C92077" w:rsidRDefault="00896827" w14:paraId="7E755574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Pr="009B6FAF" w:rsidR="00896827" w:rsidP="00896827" w:rsidRDefault="00896827" w14:paraId="75697EEC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2C2533" w:rsidR="00896827" w:rsidP="00896827" w:rsidRDefault="00896827" w14:paraId="60DA3216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xmlns:wp14="http://schemas.microsoft.com/office/word/2010/wordml" w:rsidRPr="00C445B2" w:rsidR="00896827" w:rsidTr="00E93EA0" w14:paraId="206DC302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</w:tcBorders>
            <w:shd w:val="clear" w:color="auto" w:fill="auto"/>
            <w:vAlign w:val="center"/>
          </w:tcPr>
          <w:p w:rsidRPr="009B6FAF" w:rsidR="00896827" w:rsidP="00C92077" w:rsidRDefault="00896827" w14:paraId="3C5BD81A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:rsidRPr="009B6FAF" w:rsidR="00896827" w:rsidP="00896827" w:rsidRDefault="00896827" w14:paraId="44B0A208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color="auto" w:sz="12" w:space="0"/>
            </w:tcBorders>
            <w:shd w:val="clear" w:color="auto" w:fill="auto"/>
            <w:vAlign w:val="center"/>
          </w:tcPr>
          <w:p w:rsidRPr="002C2533" w:rsidR="00896827" w:rsidP="00F33832" w:rsidRDefault="00896827" w14:paraId="5007C906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xmlns:wp14="http://schemas.microsoft.com/office/word/2010/wordml" w:rsidRPr="00C445B2" w:rsidR="00896827" w:rsidTr="00E93EA0" w14:paraId="09C4758C" wp14:textId="77777777">
        <w:trPr>
          <w:trHeight w:val="567"/>
          <w:jc w:val="center"/>
        </w:trPr>
        <w:tc>
          <w:tcPr>
            <w:tcW w:w="7155" w:type="dxa"/>
            <w:tcBorders>
              <w:left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Pr="009B6FAF" w:rsidR="00896827" w:rsidP="00896827" w:rsidRDefault="00896827" w14:paraId="2E6431C6" wp14:textId="777777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color="auto" w:sz="12" w:space="0"/>
            </w:tcBorders>
            <w:shd w:val="clear" w:color="auto" w:fill="auto"/>
            <w:vAlign w:val="center"/>
          </w:tcPr>
          <w:p w:rsidRPr="009B6FAF" w:rsidR="00896827" w:rsidP="00896827" w:rsidRDefault="00896827" w14:paraId="2B2B7304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2C2533" w:rsidR="00896827" w:rsidP="00F33832" w:rsidRDefault="00896827" w14:paraId="5D369756" wp14:textId="7777777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xmlns:wp14="http://schemas.microsoft.com/office/word/2010/wordml" w:rsidRPr="00083405" w:rsidR="001C2C3E" w:rsidP="00641211" w:rsidRDefault="001C2C3E" w14:paraId="0FE634F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4900D2" w:rsidP="00641211" w:rsidRDefault="004900D2" w14:paraId="62A1F980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1820F1" w:rsidP="00641211" w:rsidRDefault="001820F1" w14:paraId="300079F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D643AB" w:rsidR="003004FE" w:rsidP="00641211" w:rsidRDefault="003004FE" w14:paraId="29D6B04F" wp14:textId="77777777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xmlns:wp14="http://schemas.microsoft.com/office/word/2010/wordml" w:rsidRPr="003004FE" w:rsidR="00641211" w:rsidTr="005A5BA3" w14:paraId="4294D778" wp14:textId="77777777">
        <w:trPr>
          <w:trHeight w:val="454"/>
        </w:trPr>
        <w:tc>
          <w:tcPr>
            <w:tcW w:w="4636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  <w:shd w:val="clear" w:color="auto" w:fill="auto"/>
            <w:vAlign w:val="center"/>
          </w:tcPr>
          <w:p w:rsidRPr="002D684B" w:rsidR="003004FE" w:rsidP="002D684B" w:rsidRDefault="003004FE" w14:paraId="5FA5D53E" wp14:textId="77777777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 w:rsidRPr="00621DB8" w:rsidR="003004FE" w:rsidP="006178D3" w:rsidRDefault="002A313D" w14:paraId="44240AAE" wp14:textId="77777777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xmlns:wp14="http://schemas.microsoft.com/office/word/2010/wordml" w:rsidRPr="00D643AB" w:rsidR="003004FE" w:rsidP="00641211" w:rsidRDefault="003004FE" w14:paraId="299D8616" wp14:textId="77777777">
      <w:pPr>
        <w:spacing w:after="0" w:line="240" w:lineRule="auto"/>
        <w:rPr>
          <w:rFonts w:ascii="Verdana" w:hAnsi="Verdana"/>
          <w:b/>
        </w:rPr>
      </w:pPr>
    </w:p>
    <w:p xmlns:wp14="http://schemas.microsoft.com/office/word/2010/wordml" w:rsidRPr="00083405" w:rsidR="001820F1" w:rsidP="00641211" w:rsidRDefault="001820F1" w14:paraId="491D276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1820F1" w:rsidP="00641211" w:rsidRDefault="001820F1" w14:paraId="6F5CD9E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1820F1" w:rsidP="00641211" w:rsidRDefault="001820F1" w14:paraId="4EF7FBD7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1820F1" w:rsidP="00641211" w:rsidRDefault="001820F1" w14:paraId="740C982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1820F1" w:rsidP="00641211" w:rsidRDefault="001820F1" w14:paraId="15C7803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98685D" w:rsidP="00641211" w:rsidRDefault="0098685D" w14:paraId="527D639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76F6E" w:rsidP="00641211" w:rsidRDefault="00C76F6E" w14:paraId="5101B52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3C8EC45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326DC100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0A821549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66FDCF4E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3BEE236D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E93EA0" w:rsidP="00641211" w:rsidRDefault="00E93EA0" w14:paraId="0CCC0888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E93EA0" w:rsidP="00641211" w:rsidRDefault="00E93EA0" w14:paraId="4A990D2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A35500" w:rsidP="00641211" w:rsidRDefault="00A35500" w14:paraId="603CC4DB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40078D" w:rsidP="00641211" w:rsidRDefault="0040078D" w14:paraId="5BAD3425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="00C967C2" w:rsidP="00641211" w:rsidRDefault="00C967C2" w14:paraId="0C7D08AC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E93EA0" w:rsidP="00641211" w:rsidRDefault="00E93EA0" w14:paraId="37A3105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C76F6E" w:rsidP="00641211" w:rsidRDefault="00C76F6E" w14:paraId="7DC8C081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p xmlns:wp14="http://schemas.microsoft.com/office/word/2010/wordml" w:rsidRPr="00083405" w:rsidR="00A35500" w:rsidP="00641211" w:rsidRDefault="00A35500" w14:paraId="0477E574" wp14:textId="77777777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xmlns:wp14="http://schemas.microsoft.com/office/word/2010/wordml" w:rsidR="00A35500" w:rsidTr="00E93EA0" w14:paraId="6BB29764" wp14:textId="77777777">
        <w:trPr>
          <w:trHeight w:val="284"/>
        </w:trPr>
        <w:tc>
          <w:tcPr>
            <w:tcW w:w="3073" w:type="dxa"/>
            <w:tcBorders>
              <w:top w:val="single" w:color="auto" w:sz="12" w:space="0"/>
              <w:left w:val="single" w:color="auto" w:sz="12" w:space="0"/>
            </w:tcBorders>
            <w:shd w:val="clear" w:color="999999" w:fill="B3B3B3"/>
            <w:vAlign w:val="center"/>
          </w:tcPr>
          <w:p w:rsidR="00A35500" w:rsidP="00A35500" w:rsidRDefault="00A35500" w14:paraId="27FD4E12" wp14:textId="77777777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color="auto" w:sz="12" w:space="0"/>
            </w:tcBorders>
            <w:shd w:val="clear" w:color="999999" w:fill="B3B3B3"/>
            <w:vAlign w:val="center"/>
          </w:tcPr>
          <w:p w:rsidR="00A35500" w:rsidP="00A35500" w:rsidRDefault="00A35500" w14:paraId="686A201D" wp14:textId="77777777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color="auto" w:sz="12" w:space="0"/>
            </w:tcBorders>
            <w:shd w:val="clear" w:color="999999" w:fill="B3B3B3"/>
            <w:vAlign w:val="center"/>
          </w:tcPr>
          <w:p w:rsidR="00A35500" w:rsidP="00A35500" w:rsidRDefault="00A35500" w14:paraId="3A179B07" wp14:textId="77777777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color="auto" w:sz="12" w:space="0"/>
              <w:right w:val="single" w:color="auto" w:sz="12" w:space="0"/>
            </w:tcBorders>
            <w:shd w:val="clear" w:color="999999" w:fill="B3B3B3"/>
            <w:vAlign w:val="center"/>
          </w:tcPr>
          <w:p w:rsidR="00A35500" w:rsidP="00A35500" w:rsidRDefault="00A35500" w14:paraId="6C9FFB65" wp14:textId="77777777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xmlns:wp14="http://schemas.microsoft.com/office/word/2010/wordml" w:rsidR="00A35500" w:rsidTr="00E93EA0" w14:paraId="4B682D4C" wp14:textId="77777777">
        <w:trPr>
          <w:trHeight w:val="340"/>
        </w:trPr>
        <w:tc>
          <w:tcPr>
            <w:tcW w:w="3073" w:type="dxa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 w:rsidRPr="00C76F6E" w:rsidR="00A35500" w:rsidP="00A35500" w:rsidRDefault="00B24E02" w14:paraId="22B69342" wp14:textId="77777777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color="auto" w:sz="12" w:space="0"/>
            </w:tcBorders>
            <w:vAlign w:val="center"/>
          </w:tcPr>
          <w:p w:rsidRPr="00C76F6E" w:rsidR="00A35500" w:rsidP="00C967C2" w:rsidRDefault="00B24E02" w14:paraId="39B72479" wp14:textId="77777777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color="auto" w:sz="12" w:space="0"/>
            </w:tcBorders>
            <w:vAlign w:val="center"/>
          </w:tcPr>
          <w:p w:rsidRPr="00C76F6E" w:rsidR="00A35500" w:rsidP="00A35500" w:rsidRDefault="00A35500" w14:paraId="3FD9042A" wp14:textId="77777777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color="auto" w:sz="12" w:space="0"/>
              <w:right w:val="single" w:color="auto" w:sz="12" w:space="0"/>
            </w:tcBorders>
            <w:vAlign w:val="center"/>
          </w:tcPr>
          <w:p w:rsidRPr="00C76F6E" w:rsidR="00A35500" w:rsidP="00C76F6E" w:rsidRDefault="00C76F6E" w14:paraId="02590D33" wp14:textId="77777777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xmlns:wp14="http://schemas.microsoft.com/office/word/2010/wordml" w:rsidR="00BC270C" w:rsidP="00E93EA0" w:rsidRDefault="00BC270C" w14:paraId="052D4810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62D3F89E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2780AF0D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46FC4A0D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4DC2ECC6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79796693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47297C67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Pr="00C967C2" w:rsidR="00C967C2" w:rsidP="00C967C2" w:rsidRDefault="00C967C2" w14:paraId="129D278A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t>ANEXOS:</w:t>
      </w:r>
    </w:p>
    <w:p xmlns:wp14="http://schemas.microsoft.com/office/word/2010/wordml" w:rsidR="00C967C2" w:rsidP="00E93EA0" w:rsidRDefault="00C967C2" w14:paraId="048740F3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30B90A07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proofErr w:type="spellStart"/>
      <w:r>
        <w:rPr>
          <w:rFonts w:ascii="Arial" w:hAnsi="Arial" w:cs="Arial"/>
          <w:sz w:val="20"/>
          <w:szCs w:val="16"/>
          <w:lang w:eastAsia="ar-SA"/>
        </w:rPr>
        <w:t>ultimo</w:t>
      </w:r>
      <w:proofErr w:type="spellEnd"/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xmlns:wp14="http://schemas.microsoft.com/office/word/2010/wordml" w:rsidR="00C967C2" w:rsidP="00E93EA0" w:rsidRDefault="00C967C2" w14:paraId="51371A77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="00C967C2" w:rsidP="00E93EA0" w:rsidRDefault="00C967C2" w14:paraId="732434A0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xmlns:wp14="http://schemas.microsoft.com/office/word/2010/wordml" w:rsidRPr="00270B0E" w:rsidR="005A568B" w:rsidP="005A568B" w:rsidRDefault="005A568B" w14:paraId="79AE30E5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t>Cronograma e Acompanhamento de Distribuição de Aulas</w:t>
      </w:r>
    </w:p>
    <w:p xmlns:wp14="http://schemas.microsoft.com/office/word/2010/wordml" w:rsidR="005A568B" w:rsidP="005A568B" w:rsidRDefault="005A568B" w14:paraId="62B06F36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xmlns:wp14="http://schemas.microsoft.com/office/word/2010/wordml" w:rsidR="005A568B" w:rsidP="005A568B" w:rsidRDefault="005A568B" w14:paraId="71C6FEAF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xmlns:wp14="http://schemas.microsoft.com/office/word/2010/wordml" w:rsidRPr="00270B0E" w:rsidR="005A568B" w:rsidP="005A568B" w:rsidRDefault="005A568B" w14:paraId="32688686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xmlns:wp14="http://schemas.microsoft.com/office/word/2010/wordml" w:rsidRPr="002F09D1" w:rsidR="005A568B" w:rsidP="005A568B" w:rsidRDefault="005A568B" w14:paraId="01F2E8C8" wp14:textId="77777777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proofErr w:type="spellStart"/>
      <w:r w:rsidR="00A1380E">
        <w:rPr>
          <w:rFonts w:ascii="Arial" w:hAnsi="Arial" w:cs="Arial"/>
        </w:rPr>
        <w:t>Reenye</w:t>
      </w:r>
      <w:proofErr w:type="spellEnd"/>
      <w:r w:rsidRPr="002F09D1">
        <w:rPr>
          <w:rFonts w:ascii="Arial" w:hAnsi="Arial" w:cs="Arial"/>
        </w:rPr>
        <w:t xml:space="preserve"> 1º Sem. 20</w:t>
      </w:r>
      <w:r w:rsidRPr="002F09D1" w:rsidR="00822ED7">
        <w:rPr>
          <w:rFonts w:ascii="Arial" w:hAnsi="Arial" w:cs="Arial"/>
        </w:rPr>
        <w:t>2</w:t>
      </w:r>
      <w:r w:rsidR="00A1380E">
        <w:rPr>
          <w:rFonts w:ascii="Arial" w:hAnsi="Arial" w:cs="Arial"/>
        </w:rPr>
        <w:t>1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xmlns:wp14="http://schemas.microsoft.com/office/word/2010/wordml" w:rsidRPr="00994211" w:rsidR="005A568B" w:rsidTr="2C194F5C" w14:paraId="70A403DD" wp14:textId="77777777">
        <w:trPr>
          <w:trHeight w:val="385"/>
        </w:trPr>
        <w:tc>
          <w:tcPr>
            <w:tcW w:w="6786" w:type="dxa"/>
            <w:shd w:val="clear" w:color="auto" w:fill="auto"/>
            <w:tcMar/>
            <w:vAlign w:val="center"/>
          </w:tcPr>
          <w:p w:rsidRPr="00994211" w:rsidR="005A568B" w:rsidP="00183FA8" w:rsidRDefault="005A568B" w14:paraId="3BD385B2" wp14:textId="7777777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5A568B" w:rsidP="008C6F75" w:rsidRDefault="005A568B" w14:paraId="490D97C2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:rsidRPr="00994211" w:rsidR="005A568B" w:rsidP="008C6F75" w:rsidRDefault="005A568B" w14:paraId="3ECC2EF8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5A568B" w:rsidP="008C6F75" w:rsidRDefault="005A568B" w14:paraId="618E9447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:rsidRPr="00994211" w:rsidR="005A568B" w:rsidP="008C6F75" w:rsidRDefault="005A568B" w14:paraId="3A822C05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xmlns:wp14="http://schemas.microsoft.com/office/word/2010/wordml" w:rsidRPr="00994211" w:rsidR="00CF7027" w:rsidTr="2C194F5C" w14:paraId="5ED3EEA3" wp14:textId="77777777">
        <w:trPr>
          <w:trHeight w:val="705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4E559791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:rsidRPr="00C74395" w:rsidR="00CF7027" w:rsidP="00CF7027" w:rsidRDefault="00CF7027" w14:paraId="4AA753DC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1.1.Definição</w:t>
            </w:r>
          </w:p>
          <w:p w:rsidRPr="00C74395" w:rsidR="00CF7027" w:rsidP="00CF7027" w:rsidRDefault="00CF7027" w14:paraId="5939A7C2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1.2.Tipos</w:t>
            </w:r>
          </w:p>
          <w:p w:rsidRPr="00C74395" w:rsidR="00CF7027" w:rsidP="00CF7027" w:rsidRDefault="00CF7027" w14:paraId="7D6BD6E5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1.2.1.Funcionais</w:t>
            </w:r>
          </w:p>
          <w:p w:rsidR="00CF7027" w:rsidP="00CF7027" w:rsidRDefault="00CF7027" w14:paraId="48136B8C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1.2.2.Não funcionais</w:t>
            </w:r>
          </w:p>
          <w:p w:rsidRPr="00C74395" w:rsidR="00CF7027" w:rsidP="00CF7027" w:rsidRDefault="00CF7027" w14:paraId="48D4DE2B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1.3.Níveis</w:t>
            </w:r>
          </w:p>
          <w:p w:rsidRPr="00311357" w:rsidR="00CF7027" w:rsidP="00CF7027" w:rsidRDefault="00CF7027" w14:paraId="6A9DA466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1.3.1.Unitário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CF7027" w:rsidR="00CF7027" w:rsidP="2C194F5C" w:rsidRDefault="00CF7027" w14:paraId="2328BB07" wp14:textId="15A3FCF5">
            <w:pPr>
              <w:pStyle w:val="PargrafodaLista"/>
              <w:spacing w:after="0" w:line="240" w:lineRule="auto"/>
              <w:ind w:left="0"/>
              <w:jc w:val="center"/>
              <w:rPr>
                <w:noProof w:val="0"/>
                <w:sz w:val="22"/>
                <w:szCs w:val="22"/>
                <w:lang w:val="pt-BR"/>
              </w:rPr>
            </w:pPr>
            <w:r w:rsidRPr="2C194F5C" w:rsidR="41F915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pt-BR"/>
              </w:rPr>
              <w:t>25/04/2022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256AC6DA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48BAB384" wp14:textId="77777777">
        <w:trPr>
          <w:trHeight w:val="587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2AD0B7E7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1.3.2.De integração</w:t>
            </w:r>
          </w:p>
          <w:p w:rsidR="00CF7027" w:rsidP="00CF7027" w:rsidRDefault="00CF7027" w14:paraId="1CA2F4D5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1.3.3.De sistema</w:t>
            </w:r>
          </w:p>
          <w:p w:rsidRPr="00994211" w:rsidR="00CF7027" w:rsidP="00CF7027" w:rsidRDefault="00CF7027" w14:paraId="1437C7C1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1.3.4.De aceitação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05086272" wp14:textId="2C96BBD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58DB071F">
              <w:rPr>
                <w:rFonts w:ascii="Arial" w:hAnsi="Arial" w:cs="Arial"/>
                <w:sz w:val="20"/>
                <w:szCs w:val="20"/>
                <w:lang w:eastAsia="ar-SA"/>
              </w:rPr>
              <w:t>02/05/2021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79639F31" w14:noSpellErr="1" wp14:textId="227494E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2943B2C5" wp14:textId="77777777">
        <w:trPr>
          <w:trHeight w:val="587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09521C5F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1.4.Técnicas</w:t>
            </w:r>
          </w:p>
          <w:p w:rsidRPr="00C74395" w:rsidR="00CF7027" w:rsidP="00CF7027" w:rsidRDefault="00CF7027" w14:paraId="5C722DDE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1.4.1.Regressão</w:t>
            </w:r>
          </w:p>
          <w:p w:rsidRPr="0095455A" w:rsidR="00CF7027" w:rsidP="00CF7027" w:rsidRDefault="00CF7027" w14:paraId="5E0F6AE3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1.4.2.Estresse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="00CF7027" w:rsidP="00CF7027" w:rsidRDefault="00CF7027" w14:paraId="0358050D" wp14:textId="636C6AC3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542474A9">
              <w:rPr>
                <w:rFonts w:ascii="Arial" w:hAnsi="Arial" w:cs="Arial"/>
                <w:sz w:val="20"/>
                <w:szCs w:val="20"/>
                <w:lang w:eastAsia="ar-SA"/>
              </w:rPr>
              <w:t>09/05/2021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="00CF7027" w:rsidP="00CF7027" w:rsidRDefault="00CF7027" w14:paraId="46E7CE9F" w14:noSpellErr="1" wp14:textId="2C176FC6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57E22C8C" wp14:textId="77777777">
        <w:trPr>
          <w:trHeight w:val="805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0FFDB95B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1.4.3.Recuperaçã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:rsidRPr="00C74395" w:rsidR="00CF7027" w:rsidP="00CF7027" w:rsidRDefault="00CF7027" w14:paraId="1C89D92D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1.4.4.Performance</w:t>
            </w:r>
          </w:p>
          <w:p w:rsidRPr="00C74395" w:rsidR="00CF7027" w:rsidP="00CF7027" w:rsidRDefault="00CF7027" w14:paraId="59601C2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1.4.5.Segurança</w:t>
            </w:r>
          </w:p>
          <w:p w:rsidRPr="00994211" w:rsidR="00CF7027" w:rsidP="00CF7027" w:rsidRDefault="00CF7027" w14:paraId="766A3585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1.4.6.Paralelo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27BD98B4" wp14:textId="2B3F9ACC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590A5990">
              <w:rPr>
                <w:rFonts w:ascii="Arial" w:hAnsi="Arial" w:cs="Arial"/>
                <w:sz w:val="20"/>
                <w:szCs w:val="20"/>
                <w:lang w:eastAsia="ar-SA"/>
              </w:rPr>
              <w:t>23/05/2021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2BA9F519" w14:noSpellErr="1" wp14:textId="7E21B27E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1A37C938" wp14:textId="77777777">
        <w:trPr>
          <w:trHeight w:val="805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06DC457D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:rsidRPr="00C74395" w:rsidR="00CF7027" w:rsidP="00CF7027" w:rsidRDefault="00CF7027" w14:paraId="3A3C328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2.1.Análise de risco</w:t>
            </w:r>
          </w:p>
          <w:p w:rsidRPr="0095455A" w:rsidR="00CF7027" w:rsidP="00CF7027" w:rsidRDefault="00CF7027" w14:paraId="38CB781D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2.2.Plano de teste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="00FC11F1" w:rsidP="00CF7027" w:rsidRDefault="00FC11F1" w14:paraId="38AA98D6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  <w:p w:rsidR="00CF7027" w:rsidP="00CF7027" w:rsidRDefault="00CF7027" w14:paraId="6DB2AE88" wp14:textId="0C1C8472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709D7531">
              <w:rPr>
                <w:rFonts w:ascii="Arial" w:hAnsi="Arial" w:cs="Arial"/>
                <w:sz w:val="20"/>
                <w:szCs w:val="20"/>
                <w:lang w:eastAsia="ar-SA"/>
              </w:rPr>
              <w:t>30/05/2021</w:t>
            </w:r>
          </w:p>
          <w:p w:rsidR="00CF7027" w:rsidP="00CF7027" w:rsidRDefault="00CF7027" w14:paraId="665A1408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="00CF7027" w:rsidP="00CF7027" w:rsidRDefault="00FC11F1" w14:paraId="5515EBCA" wp14:textId="3FCD60CE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206E2C44" wp14:textId="77777777">
        <w:trPr>
          <w:trHeight w:val="547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24FCC6C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:rsidRPr="00C74395" w:rsidR="00CF7027" w:rsidP="00CF7027" w:rsidRDefault="00CF7027" w14:paraId="23C934E0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3.1.Ambiente de teste</w:t>
            </w:r>
          </w:p>
          <w:p w:rsidRPr="00994211" w:rsidR="00CF7027" w:rsidP="00CF7027" w:rsidRDefault="00CF7027" w14:paraId="2A6CD6B6" wp14:textId="7777777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3.1.1.Configuração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71049383" wp14:textId="0430C19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5865306C">
              <w:rPr>
                <w:rFonts w:ascii="Arial" w:hAnsi="Arial" w:cs="Arial"/>
                <w:sz w:val="20"/>
                <w:szCs w:val="20"/>
                <w:lang w:eastAsia="ar-SA"/>
              </w:rPr>
              <w:t>06/06/2021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4D16AC41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0B419C4A" wp14:textId="77777777">
        <w:trPr>
          <w:trHeight w:val="1044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63327682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3.2.Equipe de testes</w:t>
            </w:r>
          </w:p>
          <w:p w:rsidRPr="00C74395" w:rsidR="00CF7027" w:rsidP="00CF7027" w:rsidRDefault="00CF7027" w14:paraId="47652326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3.3.Casos de teste</w:t>
            </w:r>
          </w:p>
          <w:p w:rsidRPr="00C74395" w:rsidR="00CF7027" w:rsidP="00CF7027" w:rsidRDefault="00CF7027" w14:paraId="60AB327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3.4.Ferramentas</w:t>
            </w:r>
          </w:p>
          <w:p w:rsidRPr="00C74395" w:rsidR="00CF7027" w:rsidP="00CF7027" w:rsidRDefault="00CF7027" w14:paraId="40ED4926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3.4.1.Gestão de teste</w:t>
            </w:r>
          </w:p>
          <w:p w:rsidRPr="00994211" w:rsidR="00CF7027" w:rsidP="00CF7027" w:rsidRDefault="00CF7027" w14:paraId="3B6C4384" wp14:textId="7777777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3.4.2.Gestão de defeitos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2C194F5C" w:rsidRDefault="00CF7027" w14:paraId="12A4EA11" wp14:textId="4A6C3B9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2"/>
                <w:szCs w:val="22"/>
                <w:lang w:eastAsia="ar-SA"/>
              </w:rPr>
            </w:pPr>
            <w:r w:rsidRPr="2C194F5C" w:rsidR="14259BDF">
              <w:rPr>
                <w:rFonts w:ascii="Arial" w:hAnsi="Arial" w:cs="Arial"/>
                <w:sz w:val="20"/>
                <w:szCs w:val="20"/>
                <w:lang w:eastAsia="ar-SA"/>
              </w:rPr>
              <w:t>13/06/2021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5A1EA135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332CFC49" wp14:textId="77777777">
        <w:trPr>
          <w:trHeight w:val="1385"/>
        </w:trPr>
        <w:tc>
          <w:tcPr>
            <w:tcW w:w="6786" w:type="dxa"/>
            <w:shd w:val="clear" w:color="auto" w:fill="auto"/>
            <w:tcMar/>
            <w:vAlign w:val="center"/>
          </w:tcPr>
          <w:p w:rsidRPr="00C74395" w:rsidR="00CF7027" w:rsidP="00CF7027" w:rsidRDefault="00CF7027" w14:paraId="4F7D0739" wp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3.5.Relatório de teste</w:t>
            </w:r>
          </w:p>
          <w:p w:rsidRPr="00994211" w:rsidR="00CF7027" w:rsidP="00CF7027" w:rsidRDefault="00CF7027" w14:paraId="37D790CD" wp14:textId="7777777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3.6.Normalização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47CEF9C0" wp14:textId="30FD15B4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2AF2CB7B">
              <w:rPr>
                <w:rFonts w:ascii="Arial" w:hAnsi="Arial" w:cs="Arial"/>
                <w:sz w:val="20"/>
                <w:szCs w:val="20"/>
                <w:lang w:eastAsia="ar-SA"/>
              </w:rPr>
              <w:t>20/06/2021</w:t>
            </w:r>
          </w:p>
        </w:tc>
        <w:tc>
          <w:tcPr>
            <w:tcW w:w="1476" w:type="dxa"/>
            <w:shd w:val="clear" w:color="auto" w:fill="auto"/>
            <w:tcMar/>
            <w:vAlign w:val="center"/>
          </w:tcPr>
          <w:p w:rsidRPr="00994211" w:rsidR="00CF7027" w:rsidP="00CF7027" w:rsidRDefault="00CF7027" w14:paraId="58717D39" wp14:textId="77777777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  <w:tr xmlns:wp14="http://schemas.microsoft.com/office/word/2010/wordml" w:rsidRPr="00994211" w:rsidR="00CF7027" w:rsidTr="2C194F5C" w14:paraId="4C7DB2E2" wp14:textId="77777777">
        <w:trPr>
          <w:trHeight w:val="419"/>
        </w:trPr>
        <w:tc>
          <w:tcPr>
            <w:tcW w:w="9738" w:type="dxa"/>
            <w:gridSpan w:val="3"/>
            <w:shd w:val="clear" w:color="auto" w:fill="auto"/>
            <w:tcMar/>
          </w:tcPr>
          <w:p w:rsidRPr="00994211" w:rsidR="00CF7027" w:rsidP="2C194F5C" w:rsidRDefault="00CF7027" w14:paraId="5C845A4A" wp14:textId="3BDE42AB">
            <w:pPr>
              <w:pStyle w:val="PargrafodaLista"/>
              <w:spacing w:after="0" w:line="240" w:lineRule="auto"/>
              <w:ind w:left="0"/>
              <w:rPr>
                <w:noProof w:val="0"/>
                <w:sz w:val="22"/>
                <w:szCs w:val="22"/>
                <w:lang w:val="pt-BR"/>
              </w:rPr>
            </w:pPr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 xml:space="preserve">Elaborado por: </w:t>
            </w:r>
            <w:proofErr w:type="spellStart"/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>Reenye</w:t>
            </w:r>
            <w:proofErr w:type="spellEnd"/>
            <w:r w:rsidRPr="2C194F5C" w:rsidR="655CD8C5">
              <w:rPr>
                <w:rFonts w:ascii="Arial" w:hAnsi="Arial" w:cs="Arial"/>
                <w:sz w:val="20"/>
                <w:szCs w:val="20"/>
                <w:lang w:eastAsia="ar-SA"/>
              </w:rPr>
              <w:t xml:space="preserve"> Alexandre de Lima e </w:t>
            </w:r>
            <w:r w:rsidRPr="2C194F5C" w:rsidR="655CD8C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Wellington Fábio de Oliveira Martins</w:t>
            </w:r>
          </w:p>
          <w:p w:rsidR="00CF7027" w:rsidP="00CF7027" w:rsidRDefault="00CF7027" w14:paraId="105CE304" wp14:textId="14F6AAFA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>Data: 2</w:t>
            </w:r>
            <w:r w:rsidRPr="2C194F5C" w:rsidR="2AE5561F">
              <w:rPr>
                <w:rFonts w:ascii="Arial" w:hAnsi="Arial" w:cs="Arial"/>
                <w:sz w:val="20"/>
                <w:szCs w:val="20"/>
                <w:lang w:eastAsia="ar-SA"/>
              </w:rPr>
              <w:t>9</w:t>
            </w:r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 w:rsidRPr="2C194F5C" w:rsidR="4A8A8876">
              <w:rPr>
                <w:rFonts w:ascii="Arial" w:hAnsi="Arial" w:cs="Arial"/>
                <w:sz w:val="20"/>
                <w:szCs w:val="20"/>
                <w:lang w:eastAsia="ar-SA"/>
              </w:rPr>
              <w:t>12</w:t>
            </w:r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>/20</w:t>
            </w:r>
            <w:r w:rsidRPr="2C194F5C" w:rsidR="00CF7027">
              <w:rPr>
                <w:rFonts w:ascii="Arial" w:hAnsi="Arial" w:cs="Arial"/>
                <w:sz w:val="20"/>
                <w:szCs w:val="20"/>
                <w:lang w:eastAsia="ar-SA"/>
              </w:rPr>
              <w:t>21</w:t>
            </w:r>
          </w:p>
          <w:p w:rsidRPr="00994211" w:rsidR="00CF7027" w:rsidP="00CF7027" w:rsidRDefault="00CF7027" w14:paraId="5338A720" wp14:textId="77777777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xmlns:wp14="http://schemas.microsoft.com/office/word/2010/wordml" w:rsidR="00C967C2" w:rsidP="00E93EA0" w:rsidRDefault="00C967C2" w14:paraId="61DAA4D5" wp14:textId="77777777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 w:orient="portrait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850CF" w:rsidRDefault="002850CF" w14:paraId="2AEAF47F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850CF" w:rsidRDefault="002850CF" w14:paraId="281B37B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850CF" w:rsidRDefault="002850CF" w14:paraId="74CD1D1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850CF" w:rsidRDefault="002850CF" w14:paraId="1C5BEDD8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4370F7" w:rsidP="00F44C77" w:rsidRDefault="004370F7" w14:paraId="53928121" wp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xmlns:wp14="http://schemas.microsoft.com/office/word/2010/wordml" w:rsidR="004370F7" w:rsidP="009208C7" w:rsidRDefault="004370F7" w14:paraId="2E500C74" wp14:textId="7777777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xmlns:wp14="http://schemas.microsoft.com/office/word/2010/wordml" w:rsidR="004370F7" w:rsidP="0063410A" w:rsidRDefault="00E13741" w14:paraId="397666AF" wp14:textId="77777777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728" behindDoc="0" locked="0" layoutInCell="1" allowOverlap="1" wp14:anchorId="5069A634" wp14:editId="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p14="http://schemas.microsoft.com/office/word/2010/wordml" w:rsidRPr="009317FC" w:rsidR="004370F7" w:rsidRDefault="004370F7" w14:paraId="39FA99CF" wp14:textId="7777777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xmlns:wp14="http://schemas.microsoft.com/office/word/2010/wordml" w:rsidRPr="009317FC" w:rsidR="004370F7" w:rsidRDefault="004370F7" w14:paraId="2C968ECB" wp14:textId="7777777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3F22550E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>
              <v:textbox>
                <w:txbxContent>
                  <w:p w:rsidRPr="009317FC" w:rsidR="004370F7" w:rsidRDefault="004370F7" w14:paraId="44D67B5E" wp14:textId="7777777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:rsidRPr="009317FC" w:rsidR="004370F7" w:rsidRDefault="004370F7" w14:paraId="6331E8A8" wp14:textId="7777777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xmlns:wp14="http://schemas.microsoft.com/office/word/2010/wordprocessingDrawing" distT="0" distB="0" distL="0" distR="0" wp14:anchorId="23033990" wp14:editId="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xmlns:wp14="http://schemas.microsoft.com/office/word/2010/wordml" w:rsidR="004370F7" w:rsidP="0063410A" w:rsidRDefault="004370F7" w14:paraId="47A4666F" wp14:textId="77777777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 NUMPAGES 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xmlns:wp14="http://schemas.microsoft.com/office/word/2010/wordml" w:rsidRPr="004C1B0B" w:rsidR="004370F7" w:rsidP="0063410A" w:rsidRDefault="004370F7" w14:paraId="35E888F9" wp14:textId="77777777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hint="default" w:ascii="Arial Narrow" w:hAnsi="Arial Narrow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70D6"/>
    <w:rsid w:val="008037ED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7650"/>
    <w:rsid w:val="00D10846"/>
    <w:rsid w:val="00D14D54"/>
    <w:rsid w:val="00D2038E"/>
    <w:rsid w:val="00D2230C"/>
    <w:rsid w:val="00D23C64"/>
    <w:rsid w:val="00D242E4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D30"/>
    <w:rsid w:val="00EA68D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47704560"/>
  <w15:chartTrackingRefBased/>
  <w15:docId w15:val="{7E945705-7285-4B53-A506-DA900C8653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hAnsi="Arial" w:eastAsia="Times New Roman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hAnsi="Arial" w:eastAsia="Times New Roman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hAnsi="Arial" w:eastAsia="Times New Roman" w:cs="Arial"/>
      <w:lang w:eastAsia="pt-BR"/>
    </w:rPr>
  </w:style>
  <w:style w:type="character" w:styleId="Fontepargpadro" w:default="1">
    <w:name w:val="Default Paragraph Font"/>
    <w:semiHidden/>
    <w:unhideWhenUsed/>
  </w:style>
  <w:style w:type="table" w:styleId="Tabela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semiHidden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semiHidden/>
    <w:rPr>
      <w:rFonts w:ascii="Tahoma" w:hAnsi="Tahoma" w:cs="Tahoma"/>
      <w:sz w:val="16"/>
      <w:szCs w:val="16"/>
    </w:rPr>
  </w:style>
  <w:style w:type="character" w:styleId="Ttulo1Char" w:customStyle="1">
    <w:name w:val="Título 1 Char"/>
    <w:rPr>
      <w:rFonts w:ascii="Arial" w:hAnsi="Arial" w:eastAsia="Times New Roman" w:cs="Times New Roman"/>
      <w:b/>
      <w:bCs/>
      <w:i/>
      <w:iCs/>
      <w:sz w:val="28"/>
      <w:szCs w:val="20"/>
      <w:lang w:eastAsia="pt-BR"/>
    </w:rPr>
  </w:style>
  <w:style w:type="character" w:styleId="Ttulo9Char" w:customStyle="1">
    <w:name w:val="Título 9 Char"/>
    <w:rPr>
      <w:rFonts w:ascii="Arial" w:hAnsi="Arial" w:eastAsia="Times New Roman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hAnsi="Arial" w:eastAsia="Times New Roman"/>
      <w:b/>
      <w:szCs w:val="20"/>
      <w:lang w:eastAsia="ar-SA"/>
    </w:rPr>
  </w:style>
  <w:style w:type="character" w:styleId="TtuloChar" w:customStyle="1">
    <w:name w:val="Título Char"/>
    <w:rPr>
      <w:rFonts w:ascii="Arial" w:hAnsi="Arial" w:eastAsia="Times New Roman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hAnsi="Cambria" w:eastAsia="Times New Roman"/>
      <w:i/>
      <w:iCs/>
      <w:color w:val="4F81BD"/>
      <w:spacing w:val="15"/>
      <w:sz w:val="24"/>
      <w:szCs w:val="24"/>
    </w:rPr>
  </w:style>
  <w:style w:type="character" w:styleId="SubttuloChar" w:customStyle="1">
    <w:name w:val="Subtítulo Char"/>
    <w:rPr>
      <w:rFonts w:ascii="Cambria" w:hAnsi="Cambria" w:eastAsia="Times New Roman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hAnsi="Arial" w:eastAsia="Times New Roman"/>
      <w:sz w:val="24"/>
      <w:szCs w:val="20"/>
      <w:lang w:eastAsia="ar-SA"/>
    </w:rPr>
  </w:style>
  <w:style w:type="character" w:styleId="RecuodecorpodetextoChar" w:customStyle="1">
    <w:name w:val="Recuo de corpo de texto Char"/>
    <w:semiHidden/>
    <w:rPr>
      <w:rFonts w:ascii="Arial" w:hAnsi="Arial" w:eastAsia="Times New Roman" w:cs="Times New Roman"/>
      <w:sz w:val="24"/>
      <w:szCs w:val="20"/>
      <w:lang w:eastAsia="ar-SA"/>
    </w:rPr>
  </w:style>
  <w:style w:type="character" w:styleId="Ttulo3Char" w:customStyle="1">
    <w:name w:val="Título 3 Char"/>
    <w:rPr>
      <w:rFonts w:ascii="Arial" w:hAnsi="Arial" w:eastAsia="Times New Roman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styleId="Ttulo9Char1" w:customStyle="1">
    <w:name w:val="Título 9 Char1"/>
    <w:link w:val="Ttulo9"/>
    <w:locked/>
    <w:rsid w:val="00F8284B"/>
    <w:rPr>
      <w:rFonts w:ascii="Arial" w:hAnsi="Arial" w:eastAsia="Times New Roman" w:cs="Arial"/>
      <w:sz w:val="22"/>
      <w:szCs w:val="22"/>
    </w:rPr>
  </w:style>
  <w:style w:type="character" w:styleId="TtuloChar1" w:customStyle="1">
    <w:name w:val="Título Char1"/>
    <w:link w:val="Ttulo"/>
    <w:locked/>
    <w:rsid w:val="00F8284B"/>
    <w:rPr>
      <w:rFonts w:ascii="Arial" w:hAnsi="Arial" w:eastAsia="Times New Roman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2Char" w:customStyle="1">
    <w:name w:val="Título 2 Char"/>
    <w:link w:val="Ttulo2"/>
    <w:uiPriority w:val="9"/>
    <w:semiHidden/>
    <w:rsid w:val="00B37657"/>
    <w:rPr>
      <w:rFonts w:ascii="Cambria" w:hAnsi="Cambria" w:eastAsia="Times New Roman" w:cs="Times New Roman"/>
      <w:b/>
      <w:bCs/>
      <w:i/>
      <w:iCs/>
      <w:sz w:val="28"/>
      <w:szCs w:val="28"/>
      <w:lang w:eastAsia="en-US"/>
    </w:rPr>
  </w:style>
  <w:style w:type="paragraph" w:styleId="TextoPC" w:customStyle="1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hAnsi="Arial" w:eastAsia="Times New Roman" w:cs="Arial"/>
      <w:lang w:eastAsia="pt-BR"/>
    </w:rPr>
  </w:style>
  <w:style w:type="character" w:styleId="SubttuloChar1" w:customStyle="1">
    <w:name w:val="Subtítulo Char1"/>
    <w:link w:val="Subttulo"/>
    <w:locked/>
    <w:rsid w:val="0033420A"/>
    <w:rPr>
      <w:rFonts w:ascii="Cambria" w:hAnsi="Cambria" w:eastAsia="Times New Roman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styleId="Default" w:customStyle="1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hAnsi="Segoe UI" w:eastAsia="Segoe UI" w:cs="Segoe UI"/>
      <w:color w:val="000000"/>
      <w:sz w:val="24"/>
      <w:szCs w:val="24"/>
      <w:lang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styleId="fontstyle01" w:customStyle="1">
    <w:name w:val="fontstyle01"/>
    <w:rsid w:val="00202A0D"/>
    <w:rPr>
      <w:rFonts w:hint="default" w:ascii="ArialMT" w:hAnsi="ArialM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fontTable" Target="fontTable.xml" Id="rId14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SENAI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MENEZES</dc:creator>
  <keywords/>
  <lastModifiedBy>Reenye Alexandre de Lima</lastModifiedBy>
  <revision>106</revision>
  <lastPrinted>2017-11-04T01:23:00.0000000Z</lastPrinted>
  <dcterms:created xsi:type="dcterms:W3CDTF">2021-12-29T13:57:00.0000000Z</dcterms:created>
  <dcterms:modified xsi:type="dcterms:W3CDTF">2021-12-29T14:04:13.5329936Z</dcterms:modified>
</coreProperties>
</file>